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27D6" w:rsidRPr="0091116E" w:rsidRDefault="00170919" w:rsidP="0044169C">
      <w:pPr>
        <w:spacing w:line="360" w:lineRule="auto"/>
        <w:rPr>
          <w:rFonts w:ascii="Times New Roman" w:hAnsi="Times New Roman" w:cs="Times New Roman"/>
          <w:b/>
          <w:sz w:val="28"/>
          <w:szCs w:val="28"/>
        </w:rPr>
      </w:pPr>
      <w:r w:rsidRPr="0091116E">
        <w:rPr>
          <w:rFonts w:ascii="Times New Roman" w:hAnsi="Times New Roman" w:cs="Times New Roman"/>
          <w:b/>
          <w:sz w:val="28"/>
          <w:szCs w:val="28"/>
        </w:rPr>
        <w:t>1. INTRODUCTION</w:t>
      </w:r>
    </w:p>
    <w:p w:rsidR="006C010B" w:rsidRPr="0091116E" w:rsidRDefault="006C010B" w:rsidP="0044169C">
      <w:pPr>
        <w:autoSpaceDE w:val="0"/>
        <w:autoSpaceDN w:val="0"/>
        <w:adjustRightInd w:val="0"/>
        <w:spacing w:after="0" w:line="360" w:lineRule="auto"/>
        <w:ind w:left="-144"/>
        <w:rPr>
          <w:rFonts w:ascii="Times New Roman" w:hAnsi="Times New Roman" w:cs="Times New Roman"/>
          <w:sz w:val="24"/>
          <w:szCs w:val="24"/>
        </w:rPr>
      </w:pPr>
      <w:r w:rsidRPr="0091116E">
        <w:rPr>
          <w:rFonts w:ascii="Times New Roman" w:hAnsi="Times New Roman" w:cs="Times New Roman"/>
          <w:b/>
          <w:sz w:val="24"/>
          <w:szCs w:val="24"/>
        </w:rPr>
        <w:t>1.1 OVERVIEW OF SYSTEM</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 xml:space="preserve"> Autonomous robots are robots that can perform various designated tasks without continuous human guidance.</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An autonomous robot has the ability to,</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proofErr w:type="gramStart"/>
      <w:r w:rsidRPr="0091116E">
        <w:rPr>
          <w:rFonts w:ascii="Times New Roman" w:hAnsi="Times New Roman" w:cs="Times New Roman"/>
          <w:sz w:val="24"/>
          <w:szCs w:val="24"/>
        </w:rPr>
        <w:t>● Gain in</w:t>
      </w:r>
      <w:r w:rsidR="00170919">
        <w:rPr>
          <w:rFonts w:ascii="Times New Roman" w:hAnsi="Times New Roman" w:cs="Times New Roman"/>
          <w:sz w:val="24"/>
          <w:szCs w:val="24"/>
        </w:rPr>
        <w:t>formation about the environment.</w:t>
      </w:r>
      <w:proofErr w:type="gramEnd"/>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 Work for an extended period without human intervention.</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 Move either all or part of itself throughout its operating environment without human assistance.</w:t>
      </w: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p>
    <w:p w:rsidR="00043124" w:rsidRPr="0091116E" w:rsidRDefault="00043124" w:rsidP="0044169C">
      <w:pPr>
        <w:autoSpaceDE w:val="0"/>
        <w:autoSpaceDN w:val="0"/>
        <w:adjustRightInd w:val="0"/>
        <w:spacing w:after="0" w:line="360" w:lineRule="auto"/>
        <w:ind w:left="-144"/>
        <w:jc w:val="both"/>
        <w:rPr>
          <w:rFonts w:ascii="Times New Roman" w:hAnsi="Times New Roman" w:cs="Times New Roman"/>
          <w:sz w:val="24"/>
          <w:szCs w:val="24"/>
        </w:rPr>
      </w:pPr>
      <w:r w:rsidRPr="0091116E">
        <w:rPr>
          <w:rFonts w:ascii="Times New Roman" w:hAnsi="Times New Roman" w:cs="Times New Roman"/>
          <w:sz w:val="24"/>
          <w:szCs w:val="24"/>
        </w:rPr>
        <w:t xml:space="preserve">             An Artistic robot is a specialized autonomous and mobile robot that is used to draw and paint different </w:t>
      </w:r>
      <w:proofErr w:type="spellStart"/>
      <w:r w:rsidRPr="0091116E">
        <w:rPr>
          <w:rFonts w:ascii="Times New Roman" w:hAnsi="Times New Roman" w:cs="Times New Roman"/>
          <w:sz w:val="24"/>
          <w:szCs w:val="24"/>
        </w:rPr>
        <w:t>shapes.The</w:t>
      </w:r>
      <w:proofErr w:type="spellEnd"/>
      <w:r w:rsidRPr="0091116E">
        <w:rPr>
          <w:rFonts w:ascii="Times New Roman" w:hAnsi="Times New Roman" w:cs="Times New Roman"/>
          <w:sz w:val="24"/>
          <w:szCs w:val="24"/>
        </w:rPr>
        <w:t xml:space="preserve"> project is aimed at implementing a system which can extract a vector image from a raster image and draw the same autonomously on a chart paper. Image processing will be used for determining the image to be reproduced. Once the exact image is known we determine the </w:t>
      </w:r>
      <w:proofErr w:type="spellStart"/>
      <w:r w:rsidRPr="0091116E">
        <w:rPr>
          <w:rFonts w:ascii="Times New Roman" w:hAnsi="Times New Roman" w:cs="Times New Roman"/>
          <w:sz w:val="24"/>
          <w:szCs w:val="24"/>
        </w:rPr>
        <w:t>color</w:t>
      </w:r>
      <w:proofErr w:type="spellEnd"/>
      <w:r w:rsidRPr="0091116E">
        <w:rPr>
          <w:rFonts w:ascii="Times New Roman" w:hAnsi="Times New Roman" w:cs="Times New Roman"/>
          <w:sz w:val="24"/>
          <w:szCs w:val="24"/>
        </w:rPr>
        <w:t xml:space="preserve"> of image and communicate instructions to proper robot to start creating the image. </w:t>
      </w:r>
      <w:proofErr w:type="spellStart"/>
      <w:r w:rsidRPr="0091116E">
        <w:rPr>
          <w:rFonts w:ascii="Times New Roman" w:hAnsi="Times New Roman" w:cs="Times New Roman"/>
          <w:sz w:val="24"/>
          <w:szCs w:val="24"/>
        </w:rPr>
        <w:t>ZigBEE</w:t>
      </w:r>
      <w:proofErr w:type="spellEnd"/>
      <w:r w:rsidRPr="0091116E">
        <w:rPr>
          <w:rFonts w:ascii="Times New Roman" w:hAnsi="Times New Roman" w:cs="Times New Roman"/>
          <w:sz w:val="24"/>
          <w:szCs w:val="24"/>
        </w:rPr>
        <w:t xml:space="preserve"> protocol will be used for communication with the robots.</w:t>
      </w:r>
    </w:p>
    <w:p w:rsidR="00043124" w:rsidRPr="0091116E" w:rsidRDefault="00043124" w:rsidP="0044169C">
      <w:pPr>
        <w:spacing w:after="0" w:line="360" w:lineRule="auto"/>
        <w:ind w:firstLine="720"/>
        <w:jc w:val="both"/>
        <w:rPr>
          <w:rFonts w:ascii="Times New Roman" w:hAnsi="Times New Roman" w:cs="Times New Roman"/>
          <w:sz w:val="24"/>
          <w:szCs w:val="24"/>
        </w:rPr>
      </w:pPr>
    </w:p>
    <w:p w:rsidR="00043124" w:rsidRPr="0091116E" w:rsidRDefault="00043124" w:rsidP="0044169C">
      <w:pPr>
        <w:spacing w:line="360" w:lineRule="auto"/>
        <w:ind w:firstLine="720"/>
        <w:jc w:val="both"/>
        <w:rPr>
          <w:rFonts w:ascii="Times New Roman" w:hAnsi="Times New Roman" w:cs="Times New Roman"/>
          <w:sz w:val="24"/>
          <w:szCs w:val="32"/>
        </w:rPr>
      </w:pPr>
      <w:r w:rsidRPr="0091116E">
        <w:rPr>
          <w:rFonts w:ascii="Times New Roman" w:hAnsi="Times New Roman" w:cs="Times New Roman"/>
          <w:sz w:val="24"/>
          <w:szCs w:val="24"/>
        </w:rPr>
        <w:t xml:space="preserve">The development of information technology in the forthcoming decades will demand informatics to leave applications that are exclusively computer-based and instead occupy itself with the development of daily life objects (e.g. white goods, cars, etc.) that contains “intelligence”. A number of skills </w:t>
      </w:r>
      <w:proofErr w:type="gramStart"/>
      <w:r w:rsidRPr="0091116E">
        <w:rPr>
          <w:rFonts w:ascii="Times New Roman" w:hAnsi="Times New Roman" w:cs="Times New Roman"/>
          <w:sz w:val="24"/>
          <w:szCs w:val="24"/>
        </w:rPr>
        <w:t>is</w:t>
      </w:r>
      <w:proofErr w:type="gramEnd"/>
      <w:r w:rsidRPr="0091116E">
        <w:rPr>
          <w:rFonts w:ascii="Times New Roman" w:hAnsi="Times New Roman" w:cs="Times New Roman"/>
          <w:sz w:val="24"/>
          <w:szCs w:val="24"/>
        </w:rPr>
        <w:t xml:space="preserve"> needed in order to construct such objects. The skills integrate different competences and not only the ability to make a perfect software application. In general, skills are needed to construct hardware objects that are governed </w:t>
      </w:r>
      <w:proofErr w:type="gramStart"/>
      <w:r w:rsidRPr="0091116E">
        <w:rPr>
          <w:rFonts w:ascii="Times New Roman" w:hAnsi="Times New Roman" w:cs="Times New Roman"/>
          <w:sz w:val="24"/>
          <w:szCs w:val="24"/>
        </w:rPr>
        <w:t>by an “</w:t>
      </w:r>
      <w:proofErr w:type="gramEnd"/>
      <w:r w:rsidRPr="0091116E">
        <w:rPr>
          <w:rFonts w:ascii="Times New Roman" w:hAnsi="Times New Roman" w:cs="Times New Roman"/>
          <w:sz w:val="24"/>
          <w:szCs w:val="24"/>
        </w:rPr>
        <w:t>intelligent” or “adaptive” software that continuously interacts with a changing and non-deterministic real world.</w:t>
      </w:r>
    </w:p>
    <w:p w:rsidR="00043124" w:rsidRPr="0091116E" w:rsidRDefault="00043124" w:rsidP="0044169C">
      <w:pPr>
        <w:spacing w:after="0" w:line="360" w:lineRule="auto"/>
        <w:jc w:val="both"/>
        <w:rPr>
          <w:rStyle w:val="apple-style-span"/>
          <w:rFonts w:ascii="Times New Roman" w:hAnsi="Times New Roman" w:cs="Times New Roman"/>
          <w:sz w:val="24"/>
          <w:szCs w:val="24"/>
          <w:shd w:val="clear" w:color="auto" w:fill="FFFFFF"/>
        </w:rPr>
      </w:pPr>
      <w:r w:rsidRPr="0091116E">
        <w:rPr>
          <w:rStyle w:val="apple-style-span"/>
          <w:rFonts w:ascii="Times New Roman" w:hAnsi="Times New Roman" w:cs="Times New Roman"/>
          <w:sz w:val="24"/>
          <w:szCs w:val="24"/>
          <w:shd w:val="clear" w:color="auto" w:fill="FFFFFF"/>
        </w:rPr>
        <w:t xml:space="preserve">           This project </w:t>
      </w:r>
      <w:proofErr w:type="spellStart"/>
      <w:r w:rsidRPr="0091116E">
        <w:rPr>
          <w:rStyle w:val="apple-style-span"/>
          <w:rFonts w:ascii="Times New Roman" w:hAnsi="Times New Roman" w:cs="Times New Roman"/>
          <w:sz w:val="24"/>
          <w:szCs w:val="24"/>
          <w:shd w:val="clear" w:color="auto" w:fill="FFFFFF"/>
        </w:rPr>
        <w:t>emcompasses</w:t>
      </w:r>
      <w:proofErr w:type="spellEnd"/>
      <w:r w:rsidRPr="0091116E">
        <w:rPr>
          <w:rStyle w:val="apple-style-span"/>
          <w:rFonts w:ascii="Times New Roman" w:hAnsi="Times New Roman" w:cs="Times New Roman"/>
          <w:sz w:val="24"/>
          <w:szCs w:val="24"/>
          <w:shd w:val="clear" w:color="auto" w:fill="FFFFFF"/>
        </w:rPr>
        <w:t xml:space="preserve"> various computer science disciplines like Real Time Robotics,</w:t>
      </w:r>
    </w:p>
    <w:p w:rsidR="00043124" w:rsidRPr="0091116E" w:rsidRDefault="00043124" w:rsidP="0044169C">
      <w:pPr>
        <w:spacing w:after="0" w:line="360" w:lineRule="auto"/>
        <w:jc w:val="both"/>
        <w:rPr>
          <w:rStyle w:val="apple-style-span"/>
          <w:rFonts w:ascii="Times New Roman" w:hAnsi="Times New Roman" w:cs="Times New Roman"/>
          <w:sz w:val="24"/>
          <w:szCs w:val="24"/>
          <w:shd w:val="clear" w:color="auto" w:fill="FFFFFF"/>
        </w:rPr>
      </w:pPr>
      <w:r w:rsidRPr="0091116E">
        <w:rPr>
          <w:rStyle w:val="apple-style-span"/>
          <w:rFonts w:ascii="Times New Roman" w:hAnsi="Times New Roman" w:cs="Times New Roman"/>
          <w:sz w:val="24"/>
          <w:szCs w:val="24"/>
          <w:shd w:val="clear" w:color="auto" w:fill="FFFFFF"/>
        </w:rPr>
        <w:t xml:space="preserve">Embedded Systems, Artificial </w:t>
      </w:r>
      <w:proofErr w:type="gramStart"/>
      <w:r w:rsidRPr="0091116E">
        <w:rPr>
          <w:rStyle w:val="apple-style-span"/>
          <w:rFonts w:ascii="Times New Roman" w:hAnsi="Times New Roman" w:cs="Times New Roman"/>
          <w:sz w:val="24"/>
          <w:szCs w:val="24"/>
          <w:shd w:val="clear" w:color="auto" w:fill="FFFFFF"/>
        </w:rPr>
        <w:t>Intelligence(</w:t>
      </w:r>
      <w:proofErr w:type="spellStart"/>
      <w:proofErr w:type="gramEnd"/>
      <w:r w:rsidRPr="0091116E">
        <w:rPr>
          <w:rStyle w:val="apple-style-span"/>
          <w:rFonts w:ascii="Times New Roman" w:hAnsi="Times New Roman" w:cs="Times New Roman"/>
          <w:sz w:val="24"/>
          <w:szCs w:val="24"/>
          <w:shd w:val="clear" w:color="auto" w:fill="FFFFFF"/>
        </w:rPr>
        <w:t>upto</w:t>
      </w:r>
      <w:proofErr w:type="spellEnd"/>
      <w:r w:rsidRPr="0091116E">
        <w:rPr>
          <w:rStyle w:val="apple-style-span"/>
          <w:rFonts w:ascii="Times New Roman" w:hAnsi="Times New Roman" w:cs="Times New Roman"/>
          <w:sz w:val="24"/>
          <w:szCs w:val="24"/>
          <w:shd w:val="clear" w:color="auto" w:fill="FFFFFF"/>
        </w:rPr>
        <w:t xml:space="preserve"> some extent), communication using </w:t>
      </w:r>
      <w:proofErr w:type="spellStart"/>
      <w:r w:rsidRPr="0091116E">
        <w:rPr>
          <w:rStyle w:val="apple-style-span"/>
          <w:rFonts w:ascii="Times New Roman" w:hAnsi="Times New Roman" w:cs="Times New Roman"/>
          <w:sz w:val="24"/>
          <w:szCs w:val="24"/>
          <w:shd w:val="clear" w:color="auto" w:fill="FFFFFF"/>
        </w:rPr>
        <w:t>ZigBEE</w:t>
      </w:r>
      <w:proofErr w:type="spellEnd"/>
      <w:r w:rsidRPr="0091116E">
        <w:rPr>
          <w:rStyle w:val="apple-style-span"/>
          <w:rFonts w:ascii="Times New Roman" w:hAnsi="Times New Roman" w:cs="Times New Roman"/>
          <w:sz w:val="24"/>
          <w:szCs w:val="24"/>
          <w:shd w:val="clear" w:color="auto" w:fill="FFFFFF"/>
        </w:rPr>
        <w:t xml:space="preserve">, Image Processing using </w:t>
      </w:r>
      <w:proofErr w:type="spellStart"/>
      <w:r w:rsidRPr="0091116E">
        <w:rPr>
          <w:rStyle w:val="apple-style-span"/>
          <w:rFonts w:ascii="Times New Roman" w:hAnsi="Times New Roman" w:cs="Times New Roman"/>
          <w:sz w:val="24"/>
          <w:szCs w:val="24"/>
          <w:shd w:val="clear" w:color="auto" w:fill="FFFFFF"/>
        </w:rPr>
        <w:t>Matlab</w:t>
      </w:r>
      <w:proofErr w:type="spellEnd"/>
      <w:r w:rsidRPr="0091116E">
        <w:rPr>
          <w:rStyle w:val="apple-style-span"/>
          <w:rFonts w:ascii="Times New Roman" w:hAnsi="Times New Roman" w:cs="Times New Roman"/>
          <w:sz w:val="24"/>
          <w:szCs w:val="24"/>
          <w:shd w:val="clear" w:color="auto" w:fill="FFFFFF"/>
        </w:rPr>
        <w:t>/</w:t>
      </w:r>
      <w:proofErr w:type="spellStart"/>
      <w:r w:rsidRPr="0091116E">
        <w:rPr>
          <w:rStyle w:val="apple-style-span"/>
          <w:rFonts w:ascii="Times New Roman" w:hAnsi="Times New Roman" w:cs="Times New Roman"/>
          <w:sz w:val="24"/>
          <w:szCs w:val="24"/>
          <w:shd w:val="clear" w:color="auto" w:fill="FFFFFF"/>
        </w:rPr>
        <w:t>Scilab</w:t>
      </w:r>
      <w:proofErr w:type="spellEnd"/>
      <w:r w:rsidRPr="0091116E">
        <w:rPr>
          <w:rStyle w:val="apple-style-span"/>
          <w:rFonts w:ascii="Times New Roman" w:hAnsi="Times New Roman" w:cs="Times New Roman"/>
          <w:sz w:val="24"/>
          <w:szCs w:val="24"/>
          <w:shd w:val="clear" w:color="auto" w:fill="FFFFFF"/>
        </w:rPr>
        <w:t xml:space="preserve">, etc. This project is being done under the guidance of ERTS lab, IIT </w:t>
      </w:r>
      <w:proofErr w:type="spellStart"/>
      <w:proofErr w:type="gramStart"/>
      <w:r w:rsidRPr="0091116E">
        <w:rPr>
          <w:rStyle w:val="apple-style-span"/>
          <w:rFonts w:ascii="Times New Roman" w:hAnsi="Times New Roman" w:cs="Times New Roman"/>
          <w:sz w:val="24"/>
          <w:szCs w:val="24"/>
          <w:shd w:val="clear" w:color="auto" w:fill="FFFFFF"/>
        </w:rPr>
        <w:t>bombay</w:t>
      </w:r>
      <w:proofErr w:type="spellEnd"/>
      <w:proofErr w:type="gramEnd"/>
      <w:r w:rsidRPr="0091116E">
        <w:rPr>
          <w:rStyle w:val="apple-style-span"/>
          <w:rFonts w:ascii="Times New Roman" w:hAnsi="Times New Roman" w:cs="Times New Roman"/>
          <w:sz w:val="24"/>
          <w:szCs w:val="24"/>
          <w:shd w:val="clear" w:color="auto" w:fill="FFFFFF"/>
        </w:rPr>
        <w:t>. Thus, it is a great learning experience for us.</w:t>
      </w:r>
    </w:p>
    <w:p w:rsidR="00043124" w:rsidRPr="0091116E" w:rsidRDefault="00043124" w:rsidP="0044169C">
      <w:pPr>
        <w:spacing w:line="360" w:lineRule="auto"/>
        <w:jc w:val="both"/>
        <w:rPr>
          <w:rFonts w:ascii="Times New Roman" w:hAnsi="Times New Roman" w:cs="Times New Roman"/>
          <w:sz w:val="24"/>
          <w:szCs w:val="24"/>
        </w:rPr>
      </w:pPr>
    </w:p>
    <w:p w:rsidR="00043124" w:rsidRPr="0091116E" w:rsidRDefault="00043124" w:rsidP="0044169C">
      <w:pPr>
        <w:spacing w:line="360" w:lineRule="auto"/>
        <w:rPr>
          <w:rFonts w:ascii="Times New Roman" w:hAnsi="Times New Roman" w:cs="Times New Roman"/>
          <w:sz w:val="24"/>
          <w:szCs w:val="24"/>
        </w:rPr>
      </w:pPr>
    </w:p>
    <w:p w:rsidR="00043124" w:rsidRPr="0091116E" w:rsidRDefault="00170919" w:rsidP="0044169C">
      <w:pPr>
        <w:spacing w:line="360" w:lineRule="auto"/>
        <w:rPr>
          <w:rFonts w:ascii="Times New Roman" w:hAnsi="Times New Roman" w:cs="Times New Roman"/>
          <w:b/>
          <w:sz w:val="24"/>
          <w:szCs w:val="24"/>
        </w:rPr>
      </w:pPr>
      <w:r w:rsidRPr="0091116E">
        <w:rPr>
          <w:rFonts w:ascii="Times New Roman" w:hAnsi="Times New Roman" w:cs="Times New Roman"/>
          <w:b/>
          <w:sz w:val="24"/>
          <w:szCs w:val="24"/>
        </w:rPr>
        <w:lastRenderedPageBreak/>
        <w:t>1.2</w:t>
      </w:r>
      <w:r>
        <w:rPr>
          <w:rFonts w:ascii="Times New Roman" w:hAnsi="Times New Roman" w:cs="Times New Roman"/>
          <w:b/>
          <w:sz w:val="24"/>
          <w:szCs w:val="24"/>
        </w:rPr>
        <w:t xml:space="preserve"> </w:t>
      </w:r>
      <w:r w:rsidRPr="0091116E">
        <w:rPr>
          <w:rFonts w:ascii="Times New Roman" w:hAnsi="Times New Roman" w:cs="Times New Roman"/>
          <w:b/>
          <w:sz w:val="24"/>
          <w:szCs w:val="24"/>
        </w:rPr>
        <w:t>EXISTING</w:t>
      </w:r>
      <w:r w:rsidRPr="000A61AB">
        <w:rPr>
          <w:rFonts w:ascii="Times New Roman" w:hAnsi="Times New Roman" w:cs="Times New Roman"/>
          <w:b/>
          <w:sz w:val="24"/>
          <w:szCs w:val="24"/>
        </w:rPr>
        <w:t xml:space="preserve"> SYSTEM</w:t>
      </w:r>
    </w:p>
    <w:p w:rsidR="00043124" w:rsidRPr="0091116E" w:rsidRDefault="00043124" w:rsidP="0044169C">
      <w:pPr>
        <w:spacing w:line="360" w:lineRule="auto"/>
        <w:rPr>
          <w:rFonts w:ascii="Times New Roman" w:hAnsi="Times New Roman" w:cs="Times New Roman"/>
          <w:sz w:val="24"/>
          <w:szCs w:val="24"/>
        </w:rPr>
      </w:pPr>
    </w:p>
    <w:p w:rsidR="006C010B" w:rsidRPr="0091116E" w:rsidRDefault="006C010B" w:rsidP="0044169C">
      <w:pPr>
        <w:spacing w:line="360" w:lineRule="auto"/>
        <w:jc w:val="both"/>
        <w:rPr>
          <w:rFonts w:ascii="Times New Roman" w:hAnsi="Times New Roman"/>
          <w:sz w:val="24"/>
          <w:szCs w:val="24"/>
        </w:rPr>
      </w:pPr>
      <w:r w:rsidRPr="0091116E">
        <w:rPr>
          <w:rFonts w:ascii="Times New Roman" w:hAnsi="Times New Roman"/>
          <w:sz w:val="24"/>
          <w:szCs w:val="24"/>
        </w:rPr>
        <w:t xml:space="preserve">The artistic robot domain is relatively untouched at the global level. But a quick </w:t>
      </w:r>
      <w:proofErr w:type="spellStart"/>
      <w:r w:rsidRPr="0091116E">
        <w:rPr>
          <w:rFonts w:ascii="Times New Roman" w:hAnsi="Times New Roman"/>
          <w:sz w:val="24"/>
          <w:szCs w:val="24"/>
        </w:rPr>
        <w:t>google</w:t>
      </w:r>
      <w:proofErr w:type="spellEnd"/>
      <w:r w:rsidRPr="0091116E">
        <w:rPr>
          <w:rFonts w:ascii="Times New Roman" w:hAnsi="Times New Roman"/>
          <w:sz w:val="24"/>
          <w:szCs w:val="24"/>
        </w:rPr>
        <w:t xml:space="preserve"> search would reveal that several conceptually similar bots have been created before. These bots mainly create fine arts on walls, or even canvasses. They use expensive cameras for image processing </w:t>
      </w:r>
      <w:proofErr w:type="gramStart"/>
      <w:r w:rsidRPr="0091116E">
        <w:rPr>
          <w:rFonts w:ascii="Times New Roman" w:hAnsi="Times New Roman"/>
          <w:sz w:val="24"/>
          <w:szCs w:val="24"/>
        </w:rPr>
        <w:t>have</w:t>
      </w:r>
      <w:proofErr w:type="gramEnd"/>
      <w:r w:rsidRPr="0091116E">
        <w:rPr>
          <w:rFonts w:ascii="Times New Roman" w:hAnsi="Times New Roman"/>
          <w:sz w:val="24"/>
          <w:szCs w:val="24"/>
        </w:rPr>
        <w:t xml:space="preserve"> complex servo-motor run robotic arms that power their drawing utilities. </w:t>
      </w:r>
    </w:p>
    <w:p w:rsidR="006C010B" w:rsidRPr="0091116E" w:rsidRDefault="006C010B" w:rsidP="0044169C">
      <w:pPr>
        <w:spacing w:line="360" w:lineRule="auto"/>
        <w:jc w:val="both"/>
        <w:rPr>
          <w:rFonts w:ascii="Times New Roman" w:hAnsi="Times New Roman"/>
        </w:rPr>
      </w:pPr>
      <w:r w:rsidRPr="0091116E">
        <w:rPr>
          <w:rFonts w:ascii="Times New Roman" w:hAnsi="Times New Roman"/>
          <w:sz w:val="24"/>
          <w:szCs w:val="24"/>
        </w:rPr>
        <w:t xml:space="preserve">A fine example of a robot capable of drawing fine arts is one as created by the painter Francois Simon as on the web site </w:t>
      </w:r>
      <w:hyperlink r:id="rId8" w:history="1">
        <w:r w:rsidRPr="0091116E">
          <w:rPr>
            <w:rStyle w:val="Hyperlink"/>
            <w:rFonts w:ascii="Times New Roman" w:hAnsi="Times New Roman"/>
            <w:color w:val="auto"/>
          </w:rPr>
          <w:t>http://paintwithrobots.fr.mu/</w:t>
        </w:r>
      </w:hyperlink>
      <w:r w:rsidRPr="0091116E">
        <w:rPr>
          <w:rFonts w:ascii="Times New Roman" w:hAnsi="Times New Roman"/>
        </w:rPr>
        <w:t xml:space="preserve">. </w:t>
      </w:r>
    </w:p>
    <w:p w:rsidR="006C010B" w:rsidRPr="0091116E" w:rsidRDefault="006C010B" w:rsidP="0044169C">
      <w:pPr>
        <w:spacing w:line="360" w:lineRule="auto"/>
        <w:jc w:val="both"/>
        <w:rPr>
          <w:rFonts w:ascii="Times New Roman" w:hAnsi="Times New Roman"/>
        </w:rPr>
      </w:pPr>
    </w:p>
    <w:p w:rsidR="00263C10" w:rsidRDefault="006C010B" w:rsidP="0044169C">
      <w:pPr>
        <w:spacing w:line="360" w:lineRule="auto"/>
        <w:ind w:left="1440"/>
        <w:jc w:val="both"/>
        <w:rPr>
          <w:rFonts w:ascii="Times New Roman" w:hAnsi="Times New Roman"/>
          <w:sz w:val="24"/>
          <w:szCs w:val="24"/>
        </w:rPr>
      </w:pPr>
      <w:r w:rsidRPr="0091116E">
        <w:rPr>
          <w:rFonts w:ascii="Times New Roman" w:hAnsi="Times New Roman"/>
          <w:noProof/>
          <w:sz w:val="24"/>
          <w:szCs w:val="24"/>
          <w:lang w:eastAsia="en-IN"/>
        </w:rPr>
        <w:drawing>
          <wp:inline distT="0" distB="0" distL="0" distR="0">
            <wp:extent cx="4467225" cy="36861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467225" cy="3686175"/>
                    </a:xfrm>
                    <a:prstGeom prst="rect">
                      <a:avLst/>
                    </a:prstGeom>
                    <a:noFill/>
                    <a:ln w="9525">
                      <a:noFill/>
                      <a:miter lim="800000"/>
                      <a:headEnd/>
                      <a:tailEnd/>
                    </a:ln>
                  </pic:spPr>
                </pic:pic>
              </a:graphicData>
            </a:graphic>
          </wp:inline>
        </w:drawing>
      </w:r>
    </w:p>
    <w:p w:rsidR="006C010B" w:rsidRPr="0091116E" w:rsidRDefault="00263C10" w:rsidP="0044169C">
      <w:pPr>
        <w:spacing w:line="360" w:lineRule="auto"/>
        <w:rPr>
          <w:rFonts w:ascii="Times New Roman" w:hAnsi="Times New Roman"/>
          <w:sz w:val="24"/>
          <w:szCs w:val="24"/>
        </w:rPr>
      </w:pPr>
      <w:r>
        <w:rPr>
          <w:rFonts w:ascii="Times New Roman" w:hAnsi="Times New Roman"/>
          <w:sz w:val="24"/>
          <w:szCs w:val="24"/>
        </w:rPr>
        <w:t xml:space="preserve">                                                                Fig 1: Painting robot</w:t>
      </w:r>
    </w:p>
    <w:p w:rsidR="006C010B" w:rsidRDefault="006C010B" w:rsidP="0044169C">
      <w:pPr>
        <w:spacing w:line="360" w:lineRule="auto"/>
        <w:ind w:left="1440"/>
        <w:jc w:val="both"/>
        <w:rPr>
          <w:rFonts w:ascii="Times New Roman" w:hAnsi="Times New Roman"/>
          <w:sz w:val="24"/>
          <w:szCs w:val="24"/>
        </w:rPr>
      </w:pPr>
      <w:r w:rsidRPr="0091116E">
        <w:rPr>
          <w:rFonts w:ascii="Times New Roman" w:hAnsi="Times New Roman"/>
          <w:noProof/>
          <w:sz w:val="24"/>
          <w:szCs w:val="24"/>
          <w:lang w:eastAsia="en-IN"/>
        </w:rPr>
        <w:lastRenderedPageBreak/>
        <w:drawing>
          <wp:inline distT="0" distB="0" distL="0" distR="0">
            <wp:extent cx="4248150" cy="31432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248150" cy="3143250"/>
                    </a:xfrm>
                    <a:prstGeom prst="rect">
                      <a:avLst/>
                    </a:prstGeom>
                    <a:noFill/>
                    <a:ln w="9525">
                      <a:noFill/>
                      <a:miter lim="800000"/>
                      <a:headEnd/>
                      <a:tailEnd/>
                    </a:ln>
                  </pic:spPr>
                </pic:pic>
              </a:graphicData>
            </a:graphic>
          </wp:inline>
        </w:drawing>
      </w:r>
    </w:p>
    <w:p w:rsidR="001E3030" w:rsidRPr="0091116E" w:rsidRDefault="001E3030" w:rsidP="009C500B">
      <w:pPr>
        <w:spacing w:line="360" w:lineRule="auto"/>
        <w:ind w:left="720"/>
        <w:jc w:val="center"/>
        <w:rPr>
          <w:rFonts w:ascii="Times New Roman" w:hAnsi="Times New Roman"/>
          <w:sz w:val="24"/>
          <w:szCs w:val="24"/>
        </w:rPr>
      </w:pPr>
      <w:r>
        <w:rPr>
          <w:rFonts w:ascii="Times New Roman" w:hAnsi="Times New Roman"/>
          <w:sz w:val="24"/>
          <w:szCs w:val="24"/>
        </w:rPr>
        <w:t>Fig 2: Painting robot</w:t>
      </w:r>
    </w:p>
    <w:p w:rsidR="006C010B" w:rsidRPr="0091116E" w:rsidRDefault="006C010B" w:rsidP="0044169C">
      <w:pPr>
        <w:spacing w:line="360" w:lineRule="auto"/>
        <w:jc w:val="both"/>
        <w:rPr>
          <w:rFonts w:ascii="Times New Roman" w:hAnsi="Times New Roman"/>
          <w:sz w:val="24"/>
          <w:szCs w:val="24"/>
        </w:rPr>
      </w:pPr>
    </w:p>
    <w:p w:rsidR="006C010B" w:rsidRPr="0091116E" w:rsidRDefault="006C010B" w:rsidP="0044169C">
      <w:pPr>
        <w:spacing w:line="360" w:lineRule="auto"/>
        <w:jc w:val="both"/>
        <w:rPr>
          <w:rFonts w:ascii="Times New Roman" w:hAnsi="Times New Roman"/>
          <w:sz w:val="24"/>
          <w:szCs w:val="24"/>
        </w:rPr>
      </w:pPr>
      <w:r w:rsidRPr="0091116E">
        <w:rPr>
          <w:rFonts w:ascii="Times New Roman" w:hAnsi="Times New Roman"/>
          <w:sz w:val="24"/>
          <w:szCs w:val="24"/>
        </w:rPr>
        <w:t>These bots are very expensive and for fine art creation only. We are solving this problem by creating inexpensive robots capable of drawing accurate engineering and architectural images.</w:t>
      </w:r>
    </w:p>
    <w:p w:rsidR="006C010B" w:rsidRPr="0091116E" w:rsidRDefault="006C010B" w:rsidP="0044169C">
      <w:pPr>
        <w:spacing w:line="360" w:lineRule="auto"/>
        <w:jc w:val="both"/>
        <w:rPr>
          <w:rFonts w:ascii="Times New Roman" w:hAnsi="Times New Roman"/>
          <w:sz w:val="24"/>
          <w:szCs w:val="24"/>
        </w:rPr>
      </w:pPr>
    </w:p>
    <w:p w:rsidR="00043124" w:rsidRPr="0091116E" w:rsidRDefault="00043124" w:rsidP="0044169C">
      <w:pPr>
        <w:spacing w:line="360" w:lineRule="auto"/>
        <w:rPr>
          <w:rFonts w:ascii="Times New Roman" w:hAnsi="Times New Roman" w:cs="Times New Roman"/>
          <w:sz w:val="24"/>
          <w:szCs w:val="24"/>
        </w:rPr>
      </w:pPr>
    </w:p>
    <w:p w:rsidR="00043124" w:rsidRPr="0091116E" w:rsidRDefault="00043124" w:rsidP="0044169C">
      <w:pPr>
        <w:spacing w:line="360" w:lineRule="auto"/>
        <w:rPr>
          <w:rFonts w:ascii="Times New Roman" w:hAnsi="Times New Roman" w:cs="Times New Roman"/>
          <w:sz w:val="24"/>
          <w:szCs w:val="24"/>
        </w:rPr>
      </w:pPr>
    </w:p>
    <w:p w:rsidR="00043124" w:rsidRPr="0091116E" w:rsidRDefault="00043124" w:rsidP="0044169C">
      <w:pPr>
        <w:spacing w:line="360" w:lineRule="auto"/>
        <w:rPr>
          <w:rFonts w:ascii="Times New Roman" w:hAnsi="Times New Roman" w:cs="Times New Roman"/>
          <w:sz w:val="24"/>
          <w:szCs w:val="24"/>
        </w:rPr>
      </w:pPr>
    </w:p>
    <w:p w:rsidR="000C3912" w:rsidRPr="0091116E" w:rsidRDefault="000C3912" w:rsidP="0044169C">
      <w:pPr>
        <w:spacing w:line="360" w:lineRule="auto"/>
        <w:rPr>
          <w:rFonts w:ascii="Times New Roman" w:hAnsi="Times New Roman" w:cs="Times New Roman"/>
          <w:b/>
          <w:sz w:val="28"/>
          <w:szCs w:val="28"/>
        </w:rPr>
      </w:pPr>
    </w:p>
    <w:p w:rsidR="000C3912" w:rsidRPr="0091116E" w:rsidRDefault="000C3912" w:rsidP="0044169C">
      <w:pPr>
        <w:spacing w:line="360" w:lineRule="auto"/>
        <w:rPr>
          <w:rFonts w:ascii="Times New Roman" w:hAnsi="Times New Roman" w:cs="Times New Roman"/>
          <w:b/>
          <w:sz w:val="28"/>
          <w:szCs w:val="28"/>
        </w:rPr>
      </w:pPr>
    </w:p>
    <w:p w:rsidR="000C3912" w:rsidRPr="0091116E" w:rsidRDefault="000C3912" w:rsidP="0044169C">
      <w:pPr>
        <w:spacing w:line="360" w:lineRule="auto"/>
        <w:rPr>
          <w:rFonts w:ascii="Times New Roman" w:hAnsi="Times New Roman" w:cs="Times New Roman"/>
          <w:b/>
          <w:sz w:val="28"/>
          <w:szCs w:val="28"/>
        </w:rPr>
      </w:pPr>
    </w:p>
    <w:p w:rsidR="000C3912" w:rsidRPr="0091116E" w:rsidRDefault="000C3912" w:rsidP="0044169C">
      <w:pPr>
        <w:spacing w:line="360" w:lineRule="auto"/>
        <w:rPr>
          <w:rFonts w:ascii="Times New Roman" w:hAnsi="Times New Roman" w:cs="Times New Roman"/>
          <w:b/>
          <w:sz w:val="28"/>
          <w:szCs w:val="28"/>
        </w:rPr>
      </w:pPr>
    </w:p>
    <w:p w:rsidR="00043124" w:rsidRPr="0091116E" w:rsidRDefault="00170919" w:rsidP="0044169C">
      <w:pPr>
        <w:spacing w:line="360" w:lineRule="auto"/>
        <w:rPr>
          <w:rFonts w:ascii="Times New Roman" w:hAnsi="Times New Roman" w:cs="Times New Roman"/>
          <w:b/>
          <w:sz w:val="28"/>
          <w:szCs w:val="28"/>
        </w:rPr>
      </w:pPr>
      <w:r w:rsidRPr="0091116E">
        <w:rPr>
          <w:rFonts w:ascii="Times New Roman" w:hAnsi="Times New Roman" w:cs="Times New Roman"/>
          <w:b/>
          <w:sz w:val="28"/>
          <w:szCs w:val="28"/>
        </w:rPr>
        <w:lastRenderedPageBreak/>
        <w:t>2. LITERATURE</w:t>
      </w:r>
      <w:r w:rsidR="0008507F">
        <w:rPr>
          <w:rFonts w:ascii="Times New Roman" w:hAnsi="Times New Roman" w:cs="Times New Roman"/>
          <w:b/>
          <w:sz w:val="28"/>
          <w:szCs w:val="28"/>
        </w:rPr>
        <w:t xml:space="preserve"> </w:t>
      </w:r>
      <w:r w:rsidR="00AB0D20" w:rsidRPr="0091116E">
        <w:rPr>
          <w:rFonts w:ascii="Times New Roman" w:hAnsi="Times New Roman" w:cs="Times New Roman"/>
          <w:b/>
          <w:sz w:val="28"/>
          <w:szCs w:val="28"/>
        </w:rPr>
        <w:t>REVIEW</w:t>
      </w:r>
    </w:p>
    <w:p w:rsidR="005D759F" w:rsidRPr="0091116E" w:rsidRDefault="00043124" w:rsidP="0044169C">
      <w:pPr>
        <w:spacing w:line="360" w:lineRule="auto"/>
        <w:rPr>
          <w:rFonts w:ascii="Times New Roman" w:hAnsi="Times New Roman" w:cs="Times New Roman"/>
          <w:sz w:val="24"/>
          <w:szCs w:val="28"/>
        </w:rPr>
      </w:pPr>
      <w:r w:rsidRPr="0091116E">
        <w:rPr>
          <w:rFonts w:ascii="Times New Roman" w:hAnsi="Times New Roman" w:cs="Times New Roman"/>
          <w:sz w:val="24"/>
          <w:szCs w:val="28"/>
        </w:rPr>
        <w:t>A number of sources were surveyed for the formulation of the exact problem statement and for carrying out the adequate amount of research required to plan and implement a project</w:t>
      </w:r>
      <w:r w:rsidR="00C6497C" w:rsidRPr="0091116E">
        <w:rPr>
          <w:rFonts w:ascii="Times New Roman" w:hAnsi="Times New Roman" w:cs="Times New Roman"/>
          <w:sz w:val="24"/>
          <w:szCs w:val="28"/>
        </w:rPr>
        <w:t xml:space="preserve"> of such </w:t>
      </w:r>
      <w:r w:rsidR="00170919" w:rsidRPr="0091116E">
        <w:rPr>
          <w:rFonts w:ascii="Times New Roman" w:hAnsi="Times New Roman" w:cs="Times New Roman"/>
          <w:sz w:val="24"/>
          <w:szCs w:val="28"/>
        </w:rPr>
        <w:t>calibre</w:t>
      </w:r>
      <w:r w:rsidR="00C6497C" w:rsidRPr="0091116E">
        <w:rPr>
          <w:rFonts w:ascii="Times New Roman" w:hAnsi="Times New Roman" w:cs="Times New Roman"/>
          <w:sz w:val="24"/>
          <w:szCs w:val="28"/>
        </w:rPr>
        <w:t>.</w:t>
      </w:r>
    </w:p>
    <w:p w:rsidR="00C6497C" w:rsidRPr="0091116E" w:rsidRDefault="00C6497C" w:rsidP="0044169C">
      <w:pPr>
        <w:spacing w:line="360" w:lineRule="auto"/>
        <w:rPr>
          <w:rFonts w:ascii="Times New Roman" w:hAnsi="Times New Roman" w:cs="Times New Roman"/>
          <w:sz w:val="24"/>
          <w:szCs w:val="28"/>
        </w:rPr>
      </w:pPr>
      <w:r w:rsidRPr="0091116E">
        <w:rPr>
          <w:rFonts w:ascii="Times New Roman" w:hAnsi="Times New Roman" w:cs="Times New Roman"/>
          <w:sz w:val="24"/>
          <w:szCs w:val="28"/>
        </w:rPr>
        <w:t>Some of the sources are as under:</w:t>
      </w:r>
    </w:p>
    <w:p w:rsidR="00C6497C" w:rsidRPr="0091116E" w:rsidRDefault="00C6497C" w:rsidP="0044169C">
      <w:pPr>
        <w:pStyle w:val="ListParagraph"/>
        <w:numPr>
          <w:ilvl w:val="0"/>
          <w:numId w:val="1"/>
        </w:numPr>
        <w:spacing w:line="360" w:lineRule="auto"/>
        <w:rPr>
          <w:rFonts w:ascii="Times New Roman" w:hAnsi="Times New Roman" w:cs="Times New Roman"/>
          <w:sz w:val="24"/>
          <w:szCs w:val="28"/>
        </w:rPr>
      </w:pPr>
      <w:r w:rsidRPr="0091116E">
        <w:rPr>
          <w:rFonts w:ascii="Times New Roman" w:hAnsi="Times New Roman" w:cs="Times New Roman"/>
          <w:b/>
          <w:sz w:val="24"/>
          <w:szCs w:val="28"/>
        </w:rPr>
        <w:t>SPARK V MANUALS:</w:t>
      </w:r>
    </w:p>
    <w:p w:rsidR="005D759F" w:rsidRPr="0091116E" w:rsidRDefault="005D759F" w:rsidP="0044169C">
      <w:pPr>
        <w:pStyle w:val="ListParagraph"/>
        <w:spacing w:line="360" w:lineRule="auto"/>
        <w:ind w:firstLine="720"/>
        <w:rPr>
          <w:rFonts w:ascii="Times New Roman" w:hAnsi="Times New Roman" w:cs="Times New Roman"/>
          <w:sz w:val="24"/>
          <w:szCs w:val="28"/>
        </w:rPr>
      </w:pPr>
    </w:p>
    <w:p w:rsidR="00C6497C" w:rsidRPr="0091116E" w:rsidRDefault="00C6497C" w:rsidP="0044169C">
      <w:pPr>
        <w:pStyle w:val="ListParagraph"/>
        <w:spacing w:line="360" w:lineRule="auto"/>
        <w:ind w:firstLine="720"/>
        <w:rPr>
          <w:rFonts w:ascii="Times New Roman" w:hAnsi="Times New Roman" w:cs="Times New Roman"/>
          <w:sz w:val="24"/>
          <w:szCs w:val="28"/>
        </w:rPr>
      </w:pPr>
      <w:r w:rsidRPr="0091116E">
        <w:rPr>
          <w:rFonts w:ascii="Times New Roman" w:hAnsi="Times New Roman" w:cs="Times New Roman"/>
          <w:sz w:val="24"/>
          <w:szCs w:val="28"/>
        </w:rPr>
        <w:t>These are the papers issued by the manufacturers and designers of the SPARK V robot.</w:t>
      </w:r>
      <w:r w:rsidR="0008507F">
        <w:rPr>
          <w:rFonts w:ascii="Times New Roman" w:hAnsi="Times New Roman" w:cs="Times New Roman"/>
          <w:sz w:val="24"/>
          <w:szCs w:val="28"/>
        </w:rPr>
        <w:t xml:space="preserve"> </w:t>
      </w:r>
      <w:r w:rsidRPr="0091116E">
        <w:rPr>
          <w:rFonts w:ascii="Times New Roman" w:hAnsi="Times New Roman" w:cs="Times New Roman"/>
          <w:sz w:val="24"/>
          <w:szCs w:val="28"/>
        </w:rPr>
        <w:t>The manufacturers of the SPARK V robot is nectrobotics.com and the designing is done by ERTS LAB,</w:t>
      </w:r>
      <w:r w:rsidR="0008507F">
        <w:rPr>
          <w:rFonts w:ascii="Times New Roman" w:hAnsi="Times New Roman" w:cs="Times New Roman"/>
          <w:sz w:val="24"/>
          <w:szCs w:val="28"/>
        </w:rPr>
        <w:t xml:space="preserve"> </w:t>
      </w:r>
      <w:r w:rsidRPr="0091116E">
        <w:rPr>
          <w:rFonts w:ascii="Times New Roman" w:hAnsi="Times New Roman" w:cs="Times New Roman"/>
          <w:sz w:val="24"/>
          <w:szCs w:val="28"/>
        </w:rPr>
        <w:t>IIT</w:t>
      </w:r>
      <w:r w:rsidR="0008507F">
        <w:rPr>
          <w:rFonts w:ascii="Times New Roman" w:hAnsi="Times New Roman" w:cs="Times New Roman"/>
          <w:sz w:val="24"/>
          <w:szCs w:val="28"/>
        </w:rPr>
        <w:t xml:space="preserve"> </w:t>
      </w:r>
      <w:r w:rsidRPr="0091116E">
        <w:rPr>
          <w:rFonts w:ascii="Times New Roman" w:hAnsi="Times New Roman" w:cs="Times New Roman"/>
          <w:sz w:val="24"/>
          <w:szCs w:val="28"/>
        </w:rPr>
        <w:t>BOMBAY</w:t>
      </w:r>
      <w:r w:rsidR="0008507F">
        <w:rPr>
          <w:rFonts w:ascii="Times New Roman" w:hAnsi="Times New Roman" w:cs="Times New Roman"/>
          <w:sz w:val="24"/>
          <w:szCs w:val="28"/>
        </w:rPr>
        <w:t xml:space="preserve"> </w:t>
      </w:r>
      <w:r w:rsidRPr="0091116E">
        <w:rPr>
          <w:rFonts w:ascii="Times New Roman" w:hAnsi="Times New Roman" w:cs="Times New Roman"/>
          <w:sz w:val="24"/>
          <w:szCs w:val="28"/>
        </w:rPr>
        <w:t>.We specifically referred to SPARK V ATMEGA16 Robot Research Platform Hardware and Software Manual</w:t>
      </w:r>
      <w:r w:rsidR="00847CA6">
        <w:rPr>
          <w:rFonts w:ascii="Times New Roman" w:hAnsi="Times New Roman" w:cs="Times New Roman"/>
          <w:sz w:val="24"/>
          <w:szCs w:val="28"/>
        </w:rPr>
        <w:t xml:space="preserve"> </w:t>
      </w:r>
      <w:r w:rsidRPr="0091116E">
        <w:rPr>
          <w:rFonts w:ascii="Times New Roman" w:hAnsi="Times New Roman" w:cs="Times New Roman"/>
          <w:sz w:val="24"/>
          <w:szCs w:val="28"/>
        </w:rPr>
        <w:t>(COPYRIGHT 2002</w:t>
      </w:r>
      <w:proofErr w:type="gramStart"/>
      <w:r w:rsidRPr="0091116E">
        <w:rPr>
          <w:rFonts w:ascii="Times New Roman" w:hAnsi="Times New Roman" w:cs="Times New Roman"/>
          <w:sz w:val="24"/>
          <w:szCs w:val="28"/>
        </w:rPr>
        <w:t>)</w:t>
      </w:r>
      <w:r w:rsidR="003C502C">
        <w:rPr>
          <w:rFonts w:ascii="Times New Roman" w:hAnsi="Times New Roman" w:cs="Times New Roman"/>
          <w:sz w:val="24"/>
          <w:szCs w:val="28"/>
        </w:rPr>
        <w:t>[</w:t>
      </w:r>
      <w:proofErr w:type="gramEnd"/>
      <w:r w:rsidR="00F05CE5">
        <w:rPr>
          <w:rFonts w:ascii="Times New Roman" w:hAnsi="Times New Roman" w:cs="Times New Roman"/>
          <w:sz w:val="24"/>
          <w:szCs w:val="28"/>
        </w:rPr>
        <w:t>6</w:t>
      </w:r>
      <w:r w:rsidR="003C502C">
        <w:rPr>
          <w:rFonts w:ascii="Times New Roman" w:hAnsi="Times New Roman" w:cs="Times New Roman"/>
          <w:sz w:val="24"/>
          <w:szCs w:val="28"/>
        </w:rPr>
        <w:t>]</w:t>
      </w:r>
      <w:r w:rsidRPr="0091116E">
        <w:rPr>
          <w:rFonts w:ascii="Times New Roman" w:hAnsi="Times New Roman" w:cs="Times New Roman"/>
          <w:sz w:val="24"/>
          <w:szCs w:val="28"/>
        </w:rPr>
        <w:t>.</w:t>
      </w:r>
    </w:p>
    <w:p w:rsidR="00C6497C" w:rsidRPr="0091116E" w:rsidRDefault="00C6497C" w:rsidP="0044169C">
      <w:pPr>
        <w:pStyle w:val="ListParagraph"/>
        <w:spacing w:line="360" w:lineRule="auto"/>
        <w:ind w:firstLine="720"/>
        <w:rPr>
          <w:rFonts w:ascii="Times New Roman" w:hAnsi="Times New Roman" w:cs="Times New Roman"/>
          <w:sz w:val="24"/>
          <w:szCs w:val="28"/>
        </w:rPr>
      </w:pPr>
    </w:p>
    <w:p w:rsidR="005D759F" w:rsidRPr="0091116E" w:rsidRDefault="005D759F" w:rsidP="0044169C">
      <w:pPr>
        <w:pStyle w:val="ListParagraph"/>
        <w:spacing w:line="360" w:lineRule="auto"/>
        <w:ind w:firstLine="720"/>
        <w:rPr>
          <w:rFonts w:ascii="Times New Roman" w:hAnsi="Times New Roman" w:cs="Times New Roman"/>
          <w:sz w:val="24"/>
          <w:szCs w:val="28"/>
        </w:rPr>
      </w:pPr>
    </w:p>
    <w:p w:rsidR="00C6497C" w:rsidRPr="0091116E" w:rsidRDefault="00BD5F9A" w:rsidP="0044169C">
      <w:pPr>
        <w:pStyle w:val="ListParagraph"/>
        <w:numPr>
          <w:ilvl w:val="0"/>
          <w:numId w:val="1"/>
        </w:numPr>
        <w:spacing w:line="360" w:lineRule="auto"/>
        <w:rPr>
          <w:rFonts w:ascii="Times New Roman" w:hAnsi="Times New Roman" w:cs="Times New Roman"/>
          <w:sz w:val="24"/>
          <w:szCs w:val="28"/>
        </w:rPr>
      </w:pPr>
      <w:r w:rsidRPr="0091116E">
        <w:rPr>
          <w:rFonts w:ascii="Times New Roman" w:hAnsi="Times New Roman" w:cs="Times New Roman"/>
          <w:b/>
          <w:sz w:val="24"/>
          <w:szCs w:val="28"/>
        </w:rPr>
        <w:t>RESEARCH PAPERS  AT</w:t>
      </w:r>
      <w:r w:rsidR="00C6497C" w:rsidRPr="0091116E">
        <w:rPr>
          <w:rFonts w:ascii="Times New Roman" w:hAnsi="Times New Roman" w:cs="Times New Roman"/>
          <w:b/>
          <w:sz w:val="24"/>
          <w:szCs w:val="28"/>
        </w:rPr>
        <w:t xml:space="preserve">  paintwithrobots.fr.mu/:</w:t>
      </w:r>
    </w:p>
    <w:p w:rsidR="005D759F" w:rsidRPr="0091116E" w:rsidRDefault="00C6497C" w:rsidP="0044169C">
      <w:pPr>
        <w:pStyle w:val="ListParagraph"/>
        <w:spacing w:line="360" w:lineRule="auto"/>
        <w:jc w:val="both"/>
        <w:rPr>
          <w:rFonts w:ascii="Times New Roman" w:hAnsi="Times New Roman" w:cs="Times New Roman"/>
          <w:b/>
          <w:sz w:val="24"/>
          <w:szCs w:val="28"/>
        </w:rPr>
      </w:pPr>
      <w:r w:rsidRPr="0091116E">
        <w:rPr>
          <w:rFonts w:ascii="Times New Roman" w:hAnsi="Times New Roman" w:cs="Times New Roman"/>
          <w:b/>
          <w:sz w:val="24"/>
          <w:szCs w:val="28"/>
        </w:rPr>
        <w:tab/>
      </w:r>
    </w:p>
    <w:p w:rsidR="00C6497C" w:rsidRPr="0091116E" w:rsidRDefault="00C6497C" w:rsidP="0044169C">
      <w:pPr>
        <w:pStyle w:val="ListParagraph"/>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8"/>
        </w:rPr>
        <w:t xml:space="preserve">These are the research papers of the painter Francois Simon namely, </w:t>
      </w:r>
      <w:r w:rsidR="00E53559" w:rsidRPr="0091116E">
        <w:rPr>
          <w:rFonts w:ascii="Times New Roman" w:hAnsi="Times New Roman" w:cs="Times New Roman"/>
          <w:sz w:val="24"/>
          <w:szCs w:val="28"/>
        </w:rPr>
        <w:t xml:space="preserve">http://paintwithrobots.fr.mu/THE </w:t>
      </w:r>
      <w:r w:rsidRPr="0091116E">
        <w:rPr>
          <w:rFonts w:ascii="Times New Roman" w:hAnsi="Times New Roman" w:cs="Times New Roman"/>
          <w:sz w:val="24"/>
          <w:szCs w:val="28"/>
        </w:rPr>
        <w:t>ROBOTPAINTER SCARABOT</w:t>
      </w:r>
      <w:r w:rsidR="00E53559" w:rsidRPr="0091116E">
        <w:rPr>
          <w:rFonts w:ascii="Times New Roman" w:hAnsi="Times New Roman" w:cs="Times New Roman"/>
          <w:sz w:val="24"/>
          <w:szCs w:val="28"/>
        </w:rPr>
        <w:t>,</w:t>
      </w:r>
      <w:r w:rsidR="0008507F">
        <w:rPr>
          <w:rFonts w:ascii="Times New Roman" w:hAnsi="Times New Roman" w:cs="Times New Roman"/>
          <w:sz w:val="24"/>
          <w:szCs w:val="28"/>
        </w:rPr>
        <w:t xml:space="preserve"> </w:t>
      </w:r>
      <w:r w:rsidR="00E53559" w:rsidRPr="0091116E">
        <w:rPr>
          <w:rFonts w:ascii="Times New Roman" w:hAnsi="Times New Roman" w:cs="Times New Roman"/>
          <w:sz w:val="24"/>
          <w:szCs w:val="28"/>
        </w:rPr>
        <w:t>who has implemented robots capable of creating fine arts</w:t>
      </w:r>
      <w:r w:rsidR="0008507F">
        <w:rPr>
          <w:rFonts w:ascii="Times New Roman" w:hAnsi="Times New Roman" w:cs="Times New Roman"/>
          <w:sz w:val="24"/>
          <w:szCs w:val="28"/>
        </w:rPr>
        <w:t xml:space="preserve"> </w:t>
      </w:r>
      <w:r w:rsidR="00E53559" w:rsidRPr="0091116E">
        <w:rPr>
          <w:rFonts w:ascii="Times New Roman" w:hAnsi="Times New Roman" w:cs="Times New Roman"/>
          <w:sz w:val="24"/>
          <w:szCs w:val="28"/>
        </w:rPr>
        <w:t>,and is using them at a commercial level</w:t>
      </w:r>
      <w:r w:rsidR="0008507F">
        <w:rPr>
          <w:rFonts w:ascii="Times New Roman" w:hAnsi="Times New Roman" w:cs="Times New Roman"/>
          <w:sz w:val="24"/>
          <w:szCs w:val="28"/>
        </w:rPr>
        <w:t xml:space="preserve"> </w:t>
      </w:r>
      <w:r w:rsidR="00E53559" w:rsidRPr="0091116E">
        <w:rPr>
          <w:rFonts w:ascii="Times New Roman" w:hAnsi="Times New Roman" w:cs="Times New Roman"/>
          <w:sz w:val="24"/>
          <w:szCs w:val="28"/>
        </w:rPr>
        <w:t>Although not completely useful to us in our project</w:t>
      </w:r>
      <w:r w:rsidR="0008507F">
        <w:rPr>
          <w:rFonts w:ascii="Times New Roman" w:hAnsi="Times New Roman" w:cs="Times New Roman"/>
          <w:sz w:val="24"/>
          <w:szCs w:val="28"/>
        </w:rPr>
        <w:t xml:space="preserve"> </w:t>
      </w:r>
      <w:r w:rsidR="00E53559" w:rsidRPr="0091116E">
        <w:rPr>
          <w:rFonts w:ascii="Times New Roman" w:hAnsi="Times New Roman" w:cs="Times New Roman"/>
          <w:sz w:val="24"/>
          <w:szCs w:val="28"/>
        </w:rPr>
        <w:t>,it has given us a sort of inspiration</w:t>
      </w:r>
      <w:r w:rsidR="003C502C">
        <w:rPr>
          <w:rFonts w:ascii="Times New Roman" w:hAnsi="Times New Roman" w:cs="Times New Roman"/>
          <w:sz w:val="24"/>
          <w:szCs w:val="28"/>
        </w:rPr>
        <w:t>[3].</w:t>
      </w:r>
    </w:p>
    <w:p w:rsidR="00BD5F9A" w:rsidRPr="0091116E" w:rsidRDefault="00BD5F9A" w:rsidP="0044169C">
      <w:pPr>
        <w:pStyle w:val="ListParagraph"/>
        <w:spacing w:line="360" w:lineRule="auto"/>
        <w:jc w:val="both"/>
        <w:rPr>
          <w:rFonts w:ascii="Times New Roman" w:hAnsi="Times New Roman" w:cs="Times New Roman"/>
          <w:sz w:val="24"/>
          <w:szCs w:val="28"/>
        </w:rPr>
      </w:pPr>
    </w:p>
    <w:p w:rsidR="005D759F" w:rsidRPr="0091116E" w:rsidRDefault="005D759F" w:rsidP="0044169C">
      <w:pPr>
        <w:pStyle w:val="ListParagraph"/>
        <w:spacing w:line="360" w:lineRule="auto"/>
        <w:jc w:val="both"/>
        <w:rPr>
          <w:rFonts w:ascii="Times New Roman" w:hAnsi="Times New Roman" w:cs="Times New Roman"/>
          <w:sz w:val="24"/>
          <w:szCs w:val="28"/>
        </w:rPr>
      </w:pPr>
    </w:p>
    <w:p w:rsidR="00BD5F9A" w:rsidRPr="008F11D6" w:rsidRDefault="00BD5F9A" w:rsidP="0044169C">
      <w:pPr>
        <w:pStyle w:val="ListParagraph"/>
        <w:numPr>
          <w:ilvl w:val="0"/>
          <w:numId w:val="1"/>
        </w:numPr>
        <w:spacing w:line="360" w:lineRule="auto"/>
        <w:jc w:val="both"/>
        <w:rPr>
          <w:rFonts w:ascii="Times New Roman" w:hAnsi="Times New Roman" w:cs="Times New Roman"/>
          <w:sz w:val="24"/>
          <w:szCs w:val="24"/>
        </w:rPr>
      </w:pPr>
      <w:r w:rsidRPr="008F11D6">
        <w:rPr>
          <w:rFonts w:ascii="Times New Roman" w:hAnsi="Times New Roman" w:cs="Times New Roman"/>
          <w:b/>
          <w:sz w:val="24"/>
          <w:szCs w:val="24"/>
        </w:rPr>
        <w:t>MATLAB  HELP:</w:t>
      </w:r>
    </w:p>
    <w:p w:rsidR="005D759F" w:rsidRPr="0091116E" w:rsidRDefault="005D759F" w:rsidP="0044169C">
      <w:pPr>
        <w:pStyle w:val="ListParagraph"/>
        <w:spacing w:line="360" w:lineRule="auto"/>
        <w:ind w:firstLine="720"/>
        <w:jc w:val="both"/>
        <w:rPr>
          <w:rFonts w:ascii="Times New Roman" w:hAnsi="Times New Roman" w:cs="Times New Roman"/>
          <w:sz w:val="24"/>
          <w:szCs w:val="24"/>
        </w:rPr>
      </w:pPr>
    </w:p>
    <w:p w:rsidR="00BD5F9A" w:rsidRPr="0091116E" w:rsidRDefault="00BD5F9A" w:rsidP="0044169C">
      <w:pPr>
        <w:pStyle w:val="ListParagraph"/>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4"/>
        </w:rPr>
        <w:t>An essential part of our project is Image Processing,</w:t>
      </w:r>
      <w:r w:rsidR="00847CA6">
        <w:rPr>
          <w:rFonts w:ascii="Times New Roman" w:hAnsi="Times New Roman" w:cs="Times New Roman"/>
          <w:sz w:val="24"/>
          <w:szCs w:val="24"/>
        </w:rPr>
        <w:t xml:space="preserve"> </w:t>
      </w:r>
      <w:r w:rsidRPr="0091116E">
        <w:rPr>
          <w:rFonts w:ascii="Times New Roman" w:hAnsi="Times New Roman" w:cs="Times New Roman"/>
          <w:sz w:val="24"/>
          <w:szCs w:val="24"/>
        </w:rPr>
        <w:t>which is required to process the image into its constituent pixel values. Therefore, to help us with accurate coding, apt MATLAB HELP documents have been referred too.</w:t>
      </w:r>
    </w:p>
    <w:p w:rsidR="00043124" w:rsidRPr="0091116E" w:rsidRDefault="00043124" w:rsidP="0044169C">
      <w:pPr>
        <w:spacing w:line="360" w:lineRule="auto"/>
        <w:rPr>
          <w:rFonts w:ascii="Times New Roman" w:hAnsi="Times New Roman" w:cs="Times New Roman"/>
          <w:sz w:val="24"/>
          <w:szCs w:val="24"/>
        </w:rPr>
      </w:pPr>
    </w:p>
    <w:p w:rsidR="00AB0D20" w:rsidRPr="0091116E" w:rsidRDefault="00AB0D20" w:rsidP="0044169C">
      <w:pPr>
        <w:spacing w:line="360" w:lineRule="auto"/>
        <w:rPr>
          <w:rFonts w:ascii="Times New Roman" w:hAnsi="Times New Roman" w:cs="Times New Roman"/>
          <w:sz w:val="24"/>
          <w:szCs w:val="24"/>
        </w:rPr>
      </w:pPr>
    </w:p>
    <w:p w:rsidR="00AB0D20" w:rsidRPr="0091116E" w:rsidRDefault="00170919" w:rsidP="0044169C">
      <w:pPr>
        <w:spacing w:line="360" w:lineRule="auto"/>
        <w:rPr>
          <w:rFonts w:ascii="Times New Roman" w:hAnsi="Times New Roman" w:cs="Times New Roman"/>
          <w:b/>
          <w:sz w:val="28"/>
          <w:szCs w:val="28"/>
        </w:rPr>
      </w:pPr>
      <w:r w:rsidRPr="0091116E">
        <w:rPr>
          <w:rFonts w:ascii="Times New Roman" w:hAnsi="Times New Roman" w:cs="Times New Roman"/>
          <w:b/>
          <w:sz w:val="28"/>
          <w:szCs w:val="28"/>
        </w:rPr>
        <w:t>3. PROBLEM STATEMENT</w:t>
      </w:r>
    </w:p>
    <w:p w:rsidR="00684B8B" w:rsidRPr="0091116E" w:rsidRDefault="00EB7F08" w:rsidP="0044169C">
      <w:pPr>
        <w:spacing w:line="360" w:lineRule="auto"/>
        <w:ind w:firstLine="720"/>
        <w:jc w:val="both"/>
        <w:rPr>
          <w:rFonts w:ascii="Times New Roman" w:hAnsi="Times New Roman" w:cs="Times New Roman"/>
          <w:sz w:val="24"/>
          <w:szCs w:val="24"/>
        </w:rPr>
      </w:pPr>
      <w:r w:rsidRPr="0091116E">
        <w:rPr>
          <w:rFonts w:ascii="Times New Roman" w:hAnsi="Times New Roman" w:cs="Times New Roman"/>
          <w:sz w:val="24"/>
          <w:szCs w:val="24"/>
        </w:rPr>
        <w:t xml:space="preserve">It comprises of the creation </w:t>
      </w:r>
      <w:proofErr w:type="gramStart"/>
      <w:r w:rsidRPr="0091116E">
        <w:rPr>
          <w:rFonts w:ascii="Times New Roman" w:hAnsi="Times New Roman" w:cs="Times New Roman"/>
          <w:sz w:val="24"/>
          <w:szCs w:val="24"/>
        </w:rPr>
        <w:t>of  a</w:t>
      </w:r>
      <w:proofErr w:type="gramEnd"/>
      <w:r w:rsidRPr="0091116E">
        <w:rPr>
          <w:rFonts w:ascii="Times New Roman" w:hAnsi="Times New Roman" w:cs="Times New Roman"/>
          <w:sz w:val="24"/>
          <w:szCs w:val="24"/>
        </w:rPr>
        <w:t xml:space="preserve"> swarm  of robots capable of drawing a multicoloured image autonomously. This</w:t>
      </w:r>
      <w:r w:rsidR="00684B8B" w:rsidRPr="0091116E">
        <w:rPr>
          <w:rFonts w:ascii="Times New Roman" w:hAnsi="Times New Roman" w:cs="Times New Roman"/>
          <w:sz w:val="24"/>
          <w:szCs w:val="24"/>
        </w:rPr>
        <w:t xml:space="preserve"> image can be any complex figure, but to start initially we will be providing simple shapes and objects. This multicoloured image will have the three basic colour components, RGB (Red, Green &amp; Blue).</w:t>
      </w:r>
    </w:p>
    <w:p w:rsidR="00EB7F08" w:rsidRPr="0091116E" w:rsidRDefault="00684B8B" w:rsidP="0044169C">
      <w:pPr>
        <w:spacing w:line="360" w:lineRule="auto"/>
        <w:ind w:firstLine="720"/>
        <w:jc w:val="both"/>
        <w:rPr>
          <w:rFonts w:ascii="Times New Roman" w:hAnsi="Times New Roman" w:cs="Times New Roman"/>
          <w:sz w:val="24"/>
          <w:szCs w:val="24"/>
        </w:rPr>
      </w:pPr>
      <w:r w:rsidRPr="0091116E">
        <w:rPr>
          <w:rFonts w:ascii="Times New Roman" w:hAnsi="Times New Roman" w:cs="Times New Roman"/>
          <w:sz w:val="24"/>
          <w:szCs w:val="24"/>
        </w:rPr>
        <w:t xml:space="preserve">The entire module consists of a main computer system which will process the required image using </w:t>
      </w:r>
      <w:proofErr w:type="spellStart"/>
      <w:r w:rsidRPr="0091116E">
        <w:rPr>
          <w:rFonts w:ascii="Times New Roman" w:hAnsi="Times New Roman" w:cs="Times New Roman"/>
          <w:sz w:val="24"/>
          <w:szCs w:val="24"/>
        </w:rPr>
        <w:t>Matlab</w:t>
      </w:r>
      <w:proofErr w:type="spellEnd"/>
      <w:r w:rsidRPr="0091116E">
        <w:rPr>
          <w:rFonts w:ascii="Times New Roman" w:hAnsi="Times New Roman" w:cs="Times New Roman"/>
          <w:sz w:val="24"/>
          <w:szCs w:val="24"/>
        </w:rPr>
        <w:t xml:space="preserve"> software. The </w:t>
      </w:r>
      <w:proofErr w:type="spellStart"/>
      <w:r w:rsidRPr="0091116E">
        <w:rPr>
          <w:rFonts w:ascii="Times New Roman" w:hAnsi="Times New Roman" w:cs="Times New Roman"/>
          <w:sz w:val="24"/>
          <w:szCs w:val="24"/>
        </w:rPr>
        <w:t>Matlab</w:t>
      </w:r>
      <w:proofErr w:type="spellEnd"/>
      <w:r w:rsidRPr="0091116E">
        <w:rPr>
          <w:rFonts w:ascii="Times New Roman" w:hAnsi="Times New Roman" w:cs="Times New Roman"/>
          <w:sz w:val="24"/>
          <w:szCs w:val="24"/>
        </w:rPr>
        <w:t xml:space="preserve"> has inbuilt features to return the pixel matrix of any given input image. It can also break the pixel matrix into its constituent matrices on the basis of the colour, i.e. each different colour amongst RGB will have a different pixel matrix. After further </w:t>
      </w:r>
      <w:proofErr w:type="spellStart"/>
      <w:r w:rsidRPr="0091116E">
        <w:rPr>
          <w:rFonts w:ascii="Times New Roman" w:hAnsi="Times New Roman" w:cs="Times New Roman"/>
          <w:sz w:val="24"/>
          <w:szCs w:val="24"/>
        </w:rPr>
        <w:t>vectorization</w:t>
      </w:r>
      <w:proofErr w:type="spellEnd"/>
      <w:r w:rsidRPr="0091116E">
        <w:rPr>
          <w:rFonts w:ascii="Times New Roman" w:hAnsi="Times New Roman" w:cs="Times New Roman"/>
          <w:sz w:val="24"/>
          <w:szCs w:val="24"/>
        </w:rPr>
        <w:t xml:space="preserve">, the main computer will give the inputs to the bots via </w:t>
      </w:r>
      <w:proofErr w:type="spellStart"/>
      <w:r w:rsidRPr="0091116E">
        <w:rPr>
          <w:rFonts w:ascii="Times New Roman" w:hAnsi="Times New Roman" w:cs="Times New Roman"/>
          <w:sz w:val="24"/>
          <w:szCs w:val="24"/>
        </w:rPr>
        <w:t>Zigbee</w:t>
      </w:r>
      <w:proofErr w:type="spellEnd"/>
      <w:r w:rsidRPr="0091116E">
        <w:rPr>
          <w:rFonts w:ascii="Times New Roman" w:hAnsi="Times New Roman" w:cs="Times New Roman"/>
          <w:sz w:val="24"/>
          <w:szCs w:val="24"/>
        </w:rPr>
        <w:t xml:space="preserve"> protocol. Each bot is responsible for drawing the only part of the image that is coloured in the colour it is responsible for (i.e. any one out of RGB).</w:t>
      </w:r>
    </w:p>
    <w:p w:rsidR="00684B8B" w:rsidRPr="0091116E" w:rsidRDefault="00684B8B" w:rsidP="0044169C">
      <w:pPr>
        <w:spacing w:line="360" w:lineRule="auto"/>
        <w:ind w:firstLine="720"/>
        <w:jc w:val="both"/>
        <w:rPr>
          <w:rFonts w:ascii="Times New Roman" w:hAnsi="Times New Roman" w:cs="Times New Roman"/>
          <w:sz w:val="24"/>
          <w:szCs w:val="24"/>
        </w:rPr>
      </w:pPr>
      <w:r w:rsidRPr="0091116E">
        <w:rPr>
          <w:rFonts w:ascii="Times New Roman" w:hAnsi="Times New Roman" w:cs="Times New Roman"/>
          <w:sz w:val="24"/>
          <w:szCs w:val="24"/>
        </w:rPr>
        <w:t xml:space="preserve">The robots are equipped with the drawing utility, i.e. a servo motor that is capable of basic up and down motion. This motor controls the movements of a pen/marker/paint </w:t>
      </w:r>
      <w:proofErr w:type="gramStart"/>
      <w:r w:rsidRPr="0091116E">
        <w:rPr>
          <w:rFonts w:ascii="Times New Roman" w:hAnsi="Times New Roman" w:cs="Times New Roman"/>
          <w:sz w:val="24"/>
          <w:szCs w:val="24"/>
        </w:rPr>
        <w:t>etc ,</w:t>
      </w:r>
      <w:proofErr w:type="gramEnd"/>
      <w:r w:rsidRPr="0091116E">
        <w:rPr>
          <w:rFonts w:ascii="Times New Roman" w:hAnsi="Times New Roman" w:cs="Times New Roman"/>
          <w:sz w:val="24"/>
          <w:szCs w:val="24"/>
        </w:rPr>
        <w:t xml:space="preserve"> i.e. whatever we use as a drawing tool.</w:t>
      </w: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D016E8" w:rsidP="0044169C">
      <w:pPr>
        <w:spacing w:line="360" w:lineRule="auto"/>
        <w:ind w:firstLine="720"/>
        <w:jc w:val="both"/>
        <w:rPr>
          <w:rFonts w:ascii="Times New Roman" w:hAnsi="Times New Roman" w:cs="Times New Roman"/>
          <w:sz w:val="24"/>
          <w:szCs w:val="24"/>
        </w:rPr>
      </w:pPr>
    </w:p>
    <w:p w:rsidR="00D016E8" w:rsidRPr="0091116E" w:rsidRDefault="001B2DB4" w:rsidP="0044169C">
      <w:pPr>
        <w:spacing w:line="360" w:lineRule="auto"/>
        <w:rPr>
          <w:rFonts w:ascii="Times New Roman" w:hAnsi="Times New Roman" w:cs="Times New Roman"/>
          <w:b/>
          <w:sz w:val="28"/>
          <w:szCs w:val="24"/>
        </w:rPr>
      </w:pPr>
      <w:r w:rsidRPr="0091116E">
        <w:rPr>
          <w:rFonts w:ascii="Times New Roman" w:hAnsi="Times New Roman" w:cs="Times New Roman"/>
          <w:b/>
          <w:sz w:val="28"/>
          <w:szCs w:val="24"/>
        </w:rPr>
        <w:t>4</w:t>
      </w:r>
      <w:r w:rsidR="00D016E8" w:rsidRPr="0091116E">
        <w:rPr>
          <w:rFonts w:ascii="Times New Roman" w:hAnsi="Times New Roman" w:cs="Times New Roman"/>
          <w:b/>
          <w:sz w:val="28"/>
          <w:szCs w:val="24"/>
        </w:rPr>
        <w:t>.</w:t>
      </w:r>
      <w:r w:rsidR="00847CA6">
        <w:rPr>
          <w:rFonts w:ascii="Times New Roman" w:hAnsi="Times New Roman" w:cs="Times New Roman"/>
          <w:b/>
          <w:sz w:val="28"/>
          <w:szCs w:val="24"/>
        </w:rPr>
        <w:t xml:space="preserve"> </w:t>
      </w:r>
      <w:r w:rsidR="00170919" w:rsidRPr="0091116E">
        <w:rPr>
          <w:rFonts w:ascii="Times New Roman" w:hAnsi="Times New Roman" w:cs="Times New Roman"/>
          <w:b/>
          <w:sz w:val="28"/>
          <w:szCs w:val="24"/>
        </w:rPr>
        <w:t>REQUIREMENT ANALYSIS</w:t>
      </w:r>
    </w:p>
    <w:p w:rsidR="00D016E8" w:rsidRPr="0091116E" w:rsidRDefault="000C3912" w:rsidP="0044169C">
      <w:pPr>
        <w:spacing w:line="360" w:lineRule="auto"/>
        <w:jc w:val="both"/>
        <w:rPr>
          <w:rFonts w:ascii="Times New Roman" w:hAnsi="Times New Roman" w:cs="Times New Roman"/>
          <w:b/>
          <w:sz w:val="24"/>
          <w:szCs w:val="24"/>
        </w:rPr>
      </w:pPr>
      <w:r w:rsidRPr="0091116E">
        <w:rPr>
          <w:rFonts w:ascii="Times New Roman" w:hAnsi="Times New Roman" w:cs="Times New Roman"/>
          <w:sz w:val="24"/>
          <w:szCs w:val="24"/>
        </w:rPr>
        <w:t>4</w:t>
      </w:r>
      <w:r w:rsidR="00D016E8" w:rsidRPr="0091116E">
        <w:rPr>
          <w:rFonts w:ascii="Times New Roman" w:hAnsi="Times New Roman" w:cs="Times New Roman"/>
          <w:b/>
          <w:sz w:val="24"/>
          <w:szCs w:val="24"/>
        </w:rPr>
        <w:t xml:space="preserve">.1 </w:t>
      </w:r>
      <w:r w:rsidR="00847CA6">
        <w:rPr>
          <w:rFonts w:ascii="Times New Roman" w:hAnsi="Times New Roman" w:cs="Times New Roman"/>
          <w:b/>
          <w:sz w:val="24"/>
          <w:szCs w:val="24"/>
        </w:rPr>
        <w:t xml:space="preserve"> </w:t>
      </w:r>
      <w:r w:rsidR="00CF42A2">
        <w:rPr>
          <w:rFonts w:ascii="Times New Roman" w:hAnsi="Times New Roman" w:cs="Times New Roman"/>
          <w:b/>
          <w:sz w:val="24"/>
          <w:szCs w:val="24"/>
        </w:rPr>
        <w:t xml:space="preserve"> </w:t>
      </w:r>
      <w:r w:rsidR="00170919" w:rsidRPr="0091116E">
        <w:rPr>
          <w:rFonts w:ascii="Times New Roman" w:hAnsi="Times New Roman" w:cs="Times New Roman"/>
          <w:b/>
          <w:sz w:val="24"/>
          <w:szCs w:val="24"/>
        </w:rPr>
        <w:t>REQUIREMENT ELICITATION</w:t>
      </w:r>
    </w:p>
    <w:p w:rsidR="000C68EC" w:rsidRPr="0091116E" w:rsidRDefault="000C68EC" w:rsidP="0044169C">
      <w:pPr>
        <w:spacing w:line="360" w:lineRule="auto"/>
        <w:ind w:firstLine="720"/>
        <w:jc w:val="both"/>
        <w:rPr>
          <w:rFonts w:ascii="Times New Roman" w:eastAsia="Calibri" w:hAnsi="Times New Roman" w:cs="Times New Roman"/>
          <w:iCs/>
          <w:sz w:val="24"/>
          <w:szCs w:val="28"/>
        </w:rPr>
      </w:pPr>
      <w:r w:rsidRPr="0091116E">
        <w:rPr>
          <w:rFonts w:ascii="Times New Roman" w:eastAsia="Calibri" w:hAnsi="Times New Roman" w:cs="Times New Roman"/>
          <w:iCs/>
          <w:sz w:val="24"/>
          <w:szCs w:val="28"/>
        </w:rPr>
        <w:t>An artist robot is a specialized autonomous mobile robot that is used to recreate different images as per given input. In this analysis we will describe functionality and requirements of our project.</w:t>
      </w:r>
    </w:p>
    <w:p w:rsidR="000C68EC" w:rsidRPr="0091116E" w:rsidRDefault="000C68EC" w:rsidP="0044169C">
      <w:pPr>
        <w:spacing w:line="360" w:lineRule="auto"/>
        <w:jc w:val="both"/>
        <w:rPr>
          <w:rFonts w:ascii="Times New Roman" w:hAnsi="Times New Roman" w:cs="Times New Roman"/>
          <w:szCs w:val="24"/>
        </w:rPr>
      </w:pPr>
    </w:p>
    <w:p w:rsidR="000C68EC" w:rsidRPr="0091116E" w:rsidRDefault="000C68EC" w:rsidP="0044169C">
      <w:pPr>
        <w:spacing w:line="360" w:lineRule="auto"/>
        <w:jc w:val="both"/>
        <w:rPr>
          <w:rFonts w:ascii="Times New Roman" w:hAnsi="Times New Roman" w:cs="Times New Roman"/>
          <w:szCs w:val="24"/>
        </w:rPr>
      </w:pPr>
      <w:r w:rsidRPr="0091116E">
        <w:rPr>
          <w:rFonts w:ascii="Times New Roman" w:hAnsi="Times New Roman" w:cs="Times New Roman"/>
          <w:szCs w:val="24"/>
        </w:rPr>
        <w:t xml:space="preserve">DEFINITIONS, </w:t>
      </w:r>
      <w:r w:rsidR="00170919" w:rsidRPr="0091116E">
        <w:rPr>
          <w:rFonts w:ascii="Times New Roman" w:hAnsi="Times New Roman" w:cs="Times New Roman"/>
          <w:szCs w:val="24"/>
        </w:rPr>
        <w:t>ACRONYMS AND</w:t>
      </w:r>
      <w:r w:rsidRPr="0091116E">
        <w:rPr>
          <w:rFonts w:ascii="Times New Roman" w:hAnsi="Times New Roman" w:cs="Times New Roman"/>
          <w:szCs w:val="24"/>
        </w:rPr>
        <w:t xml:space="preserve"> ABBEREVIATIONS USED ARE:</w:t>
      </w:r>
    </w:p>
    <w:p w:rsidR="000C68EC" w:rsidRPr="0091116E" w:rsidRDefault="00170919" w:rsidP="0044169C">
      <w:pPr>
        <w:pStyle w:val="ListParagraph"/>
        <w:numPr>
          <w:ilvl w:val="0"/>
          <w:numId w:val="1"/>
        </w:numPr>
        <w:tabs>
          <w:tab w:val="left" w:pos="1440"/>
        </w:tabs>
        <w:suppressAutoHyphens/>
        <w:spacing w:after="0" w:line="360" w:lineRule="auto"/>
        <w:jc w:val="both"/>
        <w:rPr>
          <w:rFonts w:ascii="Times New Roman" w:eastAsia="Calibri" w:hAnsi="Times New Roman" w:cs="Times New Roman"/>
          <w:iCs/>
          <w:sz w:val="24"/>
          <w:szCs w:val="24"/>
        </w:rPr>
      </w:pPr>
      <w:r>
        <w:rPr>
          <w:rFonts w:ascii="Times New Roman" w:eastAsia="Calibri" w:hAnsi="Times New Roman" w:cs="Times New Roman"/>
          <w:bCs/>
          <w:iCs/>
          <w:sz w:val="24"/>
          <w:szCs w:val="24"/>
        </w:rPr>
        <w:t>Robot</w:t>
      </w:r>
      <w:r w:rsidRPr="0091116E">
        <w:rPr>
          <w:rFonts w:ascii="Times New Roman" w:eastAsia="Calibri" w:hAnsi="Times New Roman" w:cs="Times New Roman"/>
          <w:sz w:val="24"/>
          <w:szCs w:val="24"/>
        </w:rPr>
        <w:t>:</w:t>
      </w:r>
      <w:r w:rsidR="000C68EC" w:rsidRPr="0091116E">
        <w:rPr>
          <w:rFonts w:ascii="Times New Roman" w:eastAsia="Calibri" w:hAnsi="Times New Roman" w:cs="Times New Roman"/>
          <w:sz w:val="24"/>
          <w:szCs w:val="24"/>
        </w:rPr>
        <w:t>-</w:t>
      </w:r>
      <w:r w:rsidR="000C68EC" w:rsidRPr="0091116E">
        <w:rPr>
          <w:rFonts w:ascii="Times New Roman" w:eastAsia="Calibri" w:hAnsi="Times New Roman" w:cs="Times New Roman"/>
          <w:iCs/>
          <w:sz w:val="24"/>
          <w:szCs w:val="24"/>
        </w:rPr>
        <w:t>A robot is a mechanical and electronic device which is designed to perform a specific task. A robot may perform a task under the guidance of a human or on its own.</w:t>
      </w:r>
    </w:p>
    <w:p w:rsidR="000C68EC" w:rsidRPr="0091116E" w:rsidRDefault="000C68EC" w:rsidP="0044169C">
      <w:pPr>
        <w:pStyle w:val="ListParagraph"/>
        <w:spacing w:line="360" w:lineRule="auto"/>
        <w:jc w:val="both"/>
        <w:rPr>
          <w:rFonts w:ascii="Times New Roman" w:hAnsi="Times New Roman" w:cs="Times New Roman"/>
          <w:szCs w:val="24"/>
        </w:rPr>
      </w:pPr>
    </w:p>
    <w:p w:rsidR="000C68EC" w:rsidRPr="0091116E" w:rsidRDefault="000C68EC" w:rsidP="0044169C">
      <w:pPr>
        <w:pStyle w:val="ListParagraph"/>
        <w:numPr>
          <w:ilvl w:val="0"/>
          <w:numId w:val="1"/>
        </w:numPr>
        <w:spacing w:line="360" w:lineRule="auto"/>
        <w:jc w:val="both"/>
        <w:rPr>
          <w:rFonts w:ascii="Times New Roman" w:hAnsi="Times New Roman" w:cs="Times New Roman"/>
          <w:szCs w:val="24"/>
        </w:rPr>
      </w:pPr>
      <w:r w:rsidRPr="0091116E">
        <w:rPr>
          <w:rFonts w:ascii="Times New Roman" w:eastAsia="Calibri" w:hAnsi="Times New Roman" w:cs="Times New Roman"/>
          <w:bCs/>
          <w:iCs/>
          <w:sz w:val="24"/>
          <w:szCs w:val="24"/>
        </w:rPr>
        <w:t xml:space="preserve">Autonomous </w:t>
      </w:r>
      <w:r w:rsidR="00170919" w:rsidRPr="0091116E">
        <w:rPr>
          <w:rFonts w:ascii="Times New Roman" w:eastAsia="Calibri" w:hAnsi="Times New Roman" w:cs="Times New Roman"/>
          <w:bCs/>
          <w:iCs/>
          <w:sz w:val="24"/>
          <w:szCs w:val="24"/>
        </w:rPr>
        <w:t>robot</w:t>
      </w:r>
      <w:r w:rsidR="00170919" w:rsidRPr="0091116E">
        <w:rPr>
          <w:rFonts w:ascii="Times New Roman" w:eastAsia="Calibri" w:hAnsi="Times New Roman" w:cs="Times New Roman"/>
          <w:sz w:val="24"/>
          <w:szCs w:val="24"/>
        </w:rPr>
        <w:t>:</w:t>
      </w:r>
      <w:r w:rsidRPr="0091116E">
        <w:rPr>
          <w:rFonts w:ascii="Times New Roman" w:eastAsia="Calibri" w:hAnsi="Times New Roman" w:cs="Times New Roman"/>
          <w:sz w:val="24"/>
          <w:szCs w:val="24"/>
        </w:rPr>
        <w:t>-</w:t>
      </w:r>
      <w:r w:rsidRPr="0091116E">
        <w:rPr>
          <w:rFonts w:ascii="Times New Roman" w:eastAsia="Calibri" w:hAnsi="Times New Roman" w:cs="Times New Roman"/>
          <w:iCs/>
          <w:sz w:val="24"/>
          <w:szCs w:val="24"/>
        </w:rPr>
        <w:t>An autonomous robot is a robot capable of performing tasks on its own (without assistance of human)</w:t>
      </w:r>
      <w:r w:rsidRPr="0091116E">
        <w:rPr>
          <w:rFonts w:ascii="Calibri" w:eastAsia="Calibri" w:hAnsi="Calibri" w:cs="Calibri"/>
          <w:i/>
          <w:iCs/>
          <w:sz w:val="28"/>
          <w:szCs w:val="28"/>
        </w:rPr>
        <w:t>.</w:t>
      </w:r>
    </w:p>
    <w:p w:rsidR="000C68EC" w:rsidRPr="0091116E" w:rsidRDefault="000C68EC" w:rsidP="0044169C">
      <w:pPr>
        <w:pStyle w:val="ListParagraph"/>
        <w:spacing w:line="360" w:lineRule="auto"/>
        <w:rPr>
          <w:rFonts w:ascii="Times New Roman" w:hAnsi="Times New Roman" w:cs="Times New Roman"/>
          <w:szCs w:val="24"/>
        </w:rPr>
      </w:pPr>
    </w:p>
    <w:p w:rsidR="000C68EC" w:rsidRPr="0091116E" w:rsidRDefault="00170919" w:rsidP="0044169C">
      <w:pPr>
        <w:pStyle w:val="ListParagraph"/>
        <w:numPr>
          <w:ilvl w:val="0"/>
          <w:numId w:val="1"/>
        </w:numPr>
        <w:tabs>
          <w:tab w:val="left" w:pos="1440"/>
        </w:tabs>
        <w:suppressAutoHyphens/>
        <w:spacing w:after="0" w:line="360" w:lineRule="auto"/>
        <w:rPr>
          <w:rFonts w:ascii="Times New Roman" w:eastAsia="Calibri" w:hAnsi="Times New Roman" w:cs="Times New Roman"/>
          <w:iCs/>
          <w:sz w:val="24"/>
          <w:szCs w:val="24"/>
        </w:rPr>
      </w:pPr>
      <w:r w:rsidRPr="0091116E">
        <w:rPr>
          <w:rFonts w:ascii="Times New Roman" w:eastAsia="Calibri" w:hAnsi="Times New Roman" w:cs="Times New Roman"/>
          <w:bCs/>
          <w:iCs/>
          <w:sz w:val="24"/>
          <w:szCs w:val="24"/>
        </w:rPr>
        <w:t>Swarm</w:t>
      </w:r>
      <w:r w:rsidRPr="0091116E">
        <w:rPr>
          <w:rFonts w:ascii="Times New Roman" w:eastAsia="Calibri" w:hAnsi="Times New Roman" w:cs="Times New Roman"/>
          <w:sz w:val="24"/>
          <w:szCs w:val="24"/>
        </w:rPr>
        <w:t>:</w:t>
      </w:r>
      <w:r w:rsidR="000C68EC" w:rsidRPr="0091116E">
        <w:rPr>
          <w:rFonts w:ascii="Times New Roman" w:eastAsia="Calibri" w:hAnsi="Times New Roman" w:cs="Times New Roman"/>
          <w:sz w:val="24"/>
          <w:szCs w:val="24"/>
        </w:rPr>
        <w:t>-</w:t>
      </w:r>
      <w:r w:rsidR="000C68EC" w:rsidRPr="0091116E">
        <w:rPr>
          <w:rFonts w:ascii="Times New Roman" w:eastAsia="Calibri" w:hAnsi="Times New Roman" w:cs="Times New Roman"/>
          <w:iCs/>
          <w:sz w:val="24"/>
          <w:szCs w:val="24"/>
        </w:rPr>
        <w:t>Swarm is a group of robots which are co-ordinated to perform a task together.</w:t>
      </w:r>
    </w:p>
    <w:p w:rsidR="006C6F81" w:rsidRPr="0091116E" w:rsidRDefault="006C6F81" w:rsidP="0044169C">
      <w:pPr>
        <w:pStyle w:val="Heading2"/>
        <w:tabs>
          <w:tab w:val="left" w:pos="450"/>
        </w:tabs>
        <w:spacing w:before="0" w:after="0" w:line="360" w:lineRule="auto"/>
        <w:ind w:left="450" w:firstLine="0"/>
        <w:rPr>
          <w:rFonts w:ascii="Calibri" w:eastAsia="Calibri" w:hAnsi="Calibri" w:cs="Calibri"/>
          <w:i/>
          <w:iCs/>
          <w:color w:val="auto"/>
          <w:sz w:val="36"/>
          <w:szCs w:val="36"/>
          <w:u w:val="single"/>
        </w:rPr>
      </w:pPr>
    </w:p>
    <w:p w:rsidR="006C6F81" w:rsidRPr="0091116E" w:rsidRDefault="00170919" w:rsidP="0044169C">
      <w:pPr>
        <w:pStyle w:val="Heading2"/>
        <w:tabs>
          <w:tab w:val="left" w:pos="450"/>
        </w:tabs>
        <w:spacing w:before="0" w:after="0" w:line="360" w:lineRule="auto"/>
        <w:ind w:left="90" w:firstLine="0"/>
        <w:rPr>
          <w:rFonts w:ascii="Times New Roman" w:eastAsia="Calibri" w:hAnsi="Times New Roman" w:cs="Times New Roman"/>
          <w:b w:val="0"/>
          <w:iCs/>
          <w:color w:val="auto"/>
          <w:sz w:val="24"/>
          <w:szCs w:val="24"/>
        </w:rPr>
      </w:pPr>
      <w:r w:rsidRPr="0091116E">
        <w:rPr>
          <w:rFonts w:ascii="Times New Roman" w:eastAsia="Calibri" w:hAnsi="Times New Roman" w:cs="Times New Roman"/>
          <w:b w:val="0"/>
          <w:iCs/>
          <w:color w:val="auto"/>
          <w:sz w:val="24"/>
          <w:szCs w:val="24"/>
        </w:rPr>
        <w:t>PRODUCT PERSPECTIVE</w:t>
      </w:r>
      <w:r w:rsidR="006C6F81" w:rsidRPr="0091116E">
        <w:rPr>
          <w:rFonts w:ascii="Times New Roman" w:eastAsia="Calibri" w:hAnsi="Times New Roman" w:cs="Times New Roman"/>
          <w:b w:val="0"/>
          <w:iCs/>
          <w:color w:val="auto"/>
          <w:sz w:val="24"/>
          <w:szCs w:val="24"/>
        </w:rPr>
        <w:t>:</w:t>
      </w:r>
    </w:p>
    <w:p w:rsidR="006C6F81" w:rsidRPr="0091116E" w:rsidRDefault="006C6F81" w:rsidP="0044169C">
      <w:pPr>
        <w:spacing w:line="360" w:lineRule="auto"/>
        <w:ind w:firstLine="720"/>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Designing and developing a method for processing image data into commands for motion control for autonomous artistic robot swarm.</w:t>
      </w:r>
    </w:p>
    <w:p w:rsidR="006C6F81" w:rsidRPr="0091116E" w:rsidRDefault="006C6F81" w:rsidP="0044169C">
      <w:pPr>
        <w:pStyle w:val="Heading2"/>
        <w:tabs>
          <w:tab w:val="left" w:pos="450"/>
        </w:tabs>
        <w:spacing w:before="0" w:after="0" w:line="360" w:lineRule="auto"/>
        <w:ind w:left="0" w:firstLine="0"/>
        <w:rPr>
          <w:rFonts w:ascii="Times New Roman" w:eastAsia="Calibri" w:hAnsi="Times New Roman" w:cs="Times New Roman"/>
          <w:b w:val="0"/>
          <w:iCs/>
          <w:color w:val="auto"/>
          <w:sz w:val="24"/>
          <w:szCs w:val="24"/>
        </w:rPr>
      </w:pPr>
    </w:p>
    <w:p w:rsidR="006C6F81" w:rsidRPr="0091116E" w:rsidRDefault="00170919" w:rsidP="0044169C">
      <w:pPr>
        <w:pStyle w:val="Heading2"/>
        <w:tabs>
          <w:tab w:val="left" w:pos="450"/>
        </w:tabs>
        <w:spacing w:before="0" w:after="0" w:line="360" w:lineRule="auto"/>
        <w:ind w:left="0" w:firstLine="0"/>
        <w:rPr>
          <w:rFonts w:ascii="Times New Roman" w:eastAsia="Calibri" w:hAnsi="Times New Roman" w:cs="Times New Roman"/>
          <w:b w:val="0"/>
          <w:iCs/>
          <w:color w:val="auto"/>
          <w:sz w:val="24"/>
          <w:szCs w:val="24"/>
        </w:rPr>
      </w:pPr>
      <w:r w:rsidRPr="0091116E">
        <w:rPr>
          <w:rFonts w:ascii="Times New Roman" w:eastAsia="Calibri" w:hAnsi="Times New Roman" w:cs="Times New Roman"/>
          <w:b w:val="0"/>
          <w:iCs/>
          <w:color w:val="auto"/>
          <w:sz w:val="24"/>
          <w:szCs w:val="24"/>
        </w:rPr>
        <w:t>PRODUCT FUNCTION</w:t>
      </w:r>
      <w:r w:rsidR="006C6F81" w:rsidRPr="0091116E">
        <w:rPr>
          <w:rFonts w:ascii="Times New Roman" w:eastAsia="Calibri" w:hAnsi="Times New Roman" w:cs="Times New Roman"/>
          <w:b w:val="0"/>
          <w:iCs/>
          <w:color w:val="auto"/>
          <w:sz w:val="24"/>
          <w:szCs w:val="24"/>
        </w:rPr>
        <w:t>:</w:t>
      </w:r>
    </w:p>
    <w:p w:rsidR="006C6F81" w:rsidRPr="0091116E" w:rsidRDefault="006C6F81" w:rsidP="0044169C">
      <w:pPr>
        <w:spacing w:before="120" w:after="120" w:line="360" w:lineRule="auto"/>
        <w:ind w:firstLine="720"/>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Autonomous artistic</w:t>
      </w:r>
      <w:r w:rsidR="006A04F9" w:rsidRPr="0091116E">
        <w:rPr>
          <w:rFonts w:ascii="Times New Roman" w:eastAsia="Calibri" w:hAnsi="Times New Roman" w:cs="Times New Roman"/>
          <w:iCs/>
          <w:sz w:val="24"/>
          <w:szCs w:val="24"/>
        </w:rPr>
        <w:t xml:space="preserve"> robots are </w:t>
      </w:r>
      <w:r w:rsidRPr="0091116E">
        <w:rPr>
          <w:rFonts w:ascii="Times New Roman" w:eastAsia="Calibri" w:hAnsi="Times New Roman" w:cs="Times New Roman"/>
          <w:iCs/>
          <w:sz w:val="24"/>
          <w:szCs w:val="24"/>
        </w:rPr>
        <w:t xml:space="preserve">capable of recreating the image at proper corresponding location as per input on the </w:t>
      </w:r>
      <w:r w:rsidR="00170919" w:rsidRPr="0091116E">
        <w:rPr>
          <w:rFonts w:ascii="Times New Roman" w:eastAsia="Calibri" w:hAnsi="Times New Roman" w:cs="Times New Roman"/>
          <w:iCs/>
          <w:sz w:val="24"/>
          <w:szCs w:val="24"/>
        </w:rPr>
        <w:t>canvass. The</w:t>
      </w:r>
      <w:r w:rsidRPr="0091116E">
        <w:rPr>
          <w:rFonts w:ascii="Times New Roman" w:eastAsia="Calibri" w:hAnsi="Times New Roman" w:cs="Times New Roman"/>
          <w:iCs/>
          <w:sz w:val="24"/>
          <w:szCs w:val="24"/>
        </w:rPr>
        <w:t xml:space="preserve"> robot swarm consists of three robots controlled and co-ordinated by central control computer.</w:t>
      </w:r>
    </w:p>
    <w:p w:rsidR="006C6F81" w:rsidRPr="0091116E" w:rsidRDefault="006C6F81" w:rsidP="0044169C">
      <w:pPr>
        <w:spacing w:before="120" w:after="120" w:line="360" w:lineRule="auto"/>
        <w:ind w:firstLine="720"/>
        <w:jc w:val="both"/>
        <w:rPr>
          <w:rFonts w:ascii="Times New Roman" w:eastAsia="Calibri" w:hAnsi="Times New Roman" w:cs="Times New Roman"/>
          <w:iCs/>
          <w:sz w:val="24"/>
          <w:szCs w:val="24"/>
        </w:rPr>
      </w:pPr>
    </w:p>
    <w:p w:rsidR="00333CEF" w:rsidRDefault="00333CEF" w:rsidP="0044169C">
      <w:pPr>
        <w:spacing w:before="120" w:after="120" w:line="360" w:lineRule="auto"/>
        <w:jc w:val="both"/>
        <w:rPr>
          <w:rFonts w:ascii="Times New Roman" w:eastAsia="Calibri" w:hAnsi="Times New Roman" w:cs="Times New Roman"/>
          <w:iCs/>
          <w:sz w:val="24"/>
          <w:szCs w:val="24"/>
        </w:rPr>
      </w:pPr>
    </w:p>
    <w:p w:rsidR="00333CEF" w:rsidRDefault="00333CEF" w:rsidP="0044169C">
      <w:pPr>
        <w:spacing w:before="120" w:after="120" w:line="360" w:lineRule="auto"/>
        <w:jc w:val="both"/>
        <w:rPr>
          <w:rFonts w:ascii="Times New Roman" w:eastAsia="Calibri" w:hAnsi="Times New Roman" w:cs="Times New Roman"/>
          <w:iCs/>
          <w:sz w:val="24"/>
          <w:szCs w:val="24"/>
        </w:rPr>
      </w:pPr>
    </w:p>
    <w:p w:rsidR="006C6F81" w:rsidRPr="0091116E" w:rsidRDefault="006C6F81" w:rsidP="0044169C">
      <w:pPr>
        <w:spacing w:before="120" w:after="120" w:line="360" w:lineRule="auto"/>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USER CHRACTERISTICS:</w:t>
      </w:r>
    </w:p>
    <w:p w:rsidR="006C6F81" w:rsidRPr="0091116E" w:rsidRDefault="006C6F81" w:rsidP="0044169C">
      <w:pPr>
        <w:pStyle w:val="ListParagraph"/>
        <w:numPr>
          <w:ilvl w:val="0"/>
          <w:numId w:val="7"/>
        </w:numPr>
        <w:tabs>
          <w:tab w:val="left" w:pos="1440"/>
        </w:tabs>
        <w:suppressAutoHyphens/>
        <w:spacing w:after="0" w:line="360" w:lineRule="auto"/>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The user involved has to do the work of starting the system.</w:t>
      </w:r>
    </w:p>
    <w:p w:rsidR="006C6F81" w:rsidRPr="0091116E" w:rsidRDefault="006A04F9" w:rsidP="0044169C">
      <w:pPr>
        <w:pStyle w:val="ListParagraph"/>
        <w:numPr>
          <w:ilvl w:val="0"/>
          <w:numId w:val="7"/>
        </w:numPr>
        <w:tabs>
          <w:tab w:val="left" w:pos="1440"/>
        </w:tabs>
        <w:suppressAutoHyphens/>
        <w:spacing w:after="0" w:line="360" w:lineRule="auto"/>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Once the system starts the robots create the image autonomously.</w:t>
      </w:r>
    </w:p>
    <w:p w:rsidR="006A04F9" w:rsidRPr="0091116E" w:rsidRDefault="006A04F9" w:rsidP="0044169C">
      <w:pPr>
        <w:pStyle w:val="ListParagraph"/>
        <w:numPr>
          <w:ilvl w:val="0"/>
          <w:numId w:val="7"/>
        </w:numPr>
        <w:tabs>
          <w:tab w:val="left" w:pos="1440"/>
        </w:tabs>
        <w:suppressAutoHyphens/>
        <w:spacing w:after="0" w:line="360" w:lineRule="auto"/>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Once the image has been produces, the system (i.e. robots) stops automatically.</w:t>
      </w:r>
    </w:p>
    <w:p w:rsidR="006A04F9" w:rsidRPr="0091116E" w:rsidRDefault="006A04F9" w:rsidP="0044169C">
      <w:pPr>
        <w:pStyle w:val="ListParagraph"/>
        <w:numPr>
          <w:ilvl w:val="0"/>
          <w:numId w:val="7"/>
        </w:numPr>
        <w:tabs>
          <w:tab w:val="left" w:pos="1440"/>
        </w:tabs>
        <w:suppressAutoHyphens/>
        <w:spacing w:after="0" w:line="360" w:lineRule="auto"/>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Users are mostly spectators or art enthusiastic.</w:t>
      </w:r>
    </w:p>
    <w:p w:rsidR="006A04F9" w:rsidRPr="0091116E" w:rsidRDefault="006A04F9" w:rsidP="0044169C">
      <w:pPr>
        <w:pStyle w:val="ListParagraph"/>
        <w:tabs>
          <w:tab w:val="left" w:pos="1440"/>
        </w:tabs>
        <w:suppressAutoHyphens/>
        <w:spacing w:after="0" w:line="360" w:lineRule="auto"/>
        <w:jc w:val="both"/>
        <w:rPr>
          <w:rFonts w:ascii="Times New Roman" w:eastAsia="Calibri" w:hAnsi="Times New Roman" w:cs="Times New Roman"/>
          <w:iCs/>
          <w:sz w:val="24"/>
          <w:szCs w:val="24"/>
        </w:rPr>
      </w:pPr>
    </w:p>
    <w:p w:rsidR="006A04F9" w:rsidRPr="0091116E" w:rsidRDefault="000C3912" w:rsidP="0044169C">
      <w:pPr>
        <w:spacing w:line="360" w:lineRule="auto"/>
        <w:rPr>
          <w:rFonts w:ascii="Times New Roman" w:eastAsia="Calibri" w:hAnsi="Times New Roman" w:cs="Times New Roman"/>
          <w:b/>
          <w:iCs/>
          <w:sz w:val="24"/>
          <w:szCs w:val="24"/>
        </w:rPr>
      </w:pPr>
      <w:r w:rsidRPr="0091116E">
        <w:rPr>
          <w:rFonts w:ascii="Times New Roman" w:eastAsia="Calibri" w:hAnsi="Times New Roman" w:cs="Times New Roman"/>
          <w:b/>
          <w:iCs/>
          <w:sz w:val="24"/>
          <w:szCs w:val="24"/>
        </w:rPr>
        <w:t>4</w:t>
      </w:r>
      <w:r w:rsidR="006A04F9" w:rsidRPr="0091116E">
        <w:rPr>
          <w:rFonts w:ascii="Times New Roman" w:eastAsia="Calibri" w:hAnsi="Times New Roman" w:cs="Times New Roman"/>
          <w:b/>
          <w:iCs/>
          <w:sz w:val="24"/>
          <w:szCs w:val="24"/>
        </w:rPr>
        <w:t>.2 REQUIREMENT ANALYSIS</w:t>
      </w:r>
    </w:p>
    <w:p w:rsidR="006A04F9" w:rsidRPr="0091116E" w:rsidRDefault="006A04F9" w:rsidP="0044169C">
      <w:pPr>
        <w:spacing w:before="120" w:after="120" w:line="360" w:lineRule="auto"/>
        <w:ind w:left="720" w:firstLine="720"/>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The robots don’t have individual intelligence, they are controlled by a central controller takes the digital image as input and returns commands to robots via wireless medium for motion control.</w:t>
      </w:r>
    </w:p>
    <w:p w:rsidR="006A04F9" w:rsidRPr="0091116E" w:rsidRDefault="006A04F9" w:rsidP="0044169C">
      <w:pPr>
        <w:spacing w:before="120" w:after="120" w:line="360" w:lineRule="auto"/>
        <w:ind w:left="720" w:firstLine="720"/>
        <w:jc w:val="both"/>
        <w:rPr>
          <w:rFonts w:ascii="Times New Roman" w:eastAsia="Calibri" w:hAnsi="Times New Roman" w:cs="Times New Roman"/>
          <w:iCs/>
          <w:sz w:val="24"/>
          <w:szCs w:val="24"/>
        </w:rPr>
      </w:pPr>
      <w:r w:rsidRPr="0091116E">
        <w:rPr>
          <w:rFonts w:ascii="Times New Roman" w:eastAsia="Calibri" w:hAnsi="Times New Roman" w:cs="Times New Roman"/>
          <w:iCs/>
          <w:sz w:val="24"/>
          <w:szCs w:val="24"/>
        </w:rPr>
        <w:t>Each robot has a colouring utility attached to it which may be green, red or blue. The colouring utility is attached to robot by means of a servo motor .The colouring utility can me moved up and down.</w:t>
      </w:r>
    </w:p>
    <w:p w:rsidR="001500E6" w:rsidRPr="0091116E" w:rsidRDefault="001500E6" w:rsidP="0044169C">
      <w:pPr>
        <w:spacing w:before="120" w:after="120" w:line="360" w:lineRule="auto"/>
        <w:rPr>
          <w:rFonts w:ascii="Times New Roman" w:eastAsia="Calibri" w:hAnsi="Times New Roman" w:cs="Times New Roman"/>
          <w:b/>
          <w:iCs/>
          <w:sz w:val="24"/>
          <w:szCs w:val="24"/>
        </w:rPr>
      </w:pPr>
    </w:p>
    <w:p w:rsidR="001500E6" w:rsidRPr="0091116E" w:rsidRDefault="00170919" w:rsidP="0044169C">
      <w:pPr>
        <w:spacing w:before="120" w:after="120" w:line="360" w:lineRule="auto"/>
        <w:rPr>
          <w:rFonts w:ascii="Times New Roman" w:eastAsia="Calibri" w:hAnsi="Times New Roman" w:cs="Times New Roman"/>
          <w:b/>
          <w:iCs/>
          <w:sz w:val="24"/>
          <w:szCs w:val="24"/>
        </w:rPr>
      </w:pPr>
      <w:r w:rsidRPr="0091116E">
        <w:rPr>
          <w:rFonts w:ascii="Times New Roman" w:eastAsia="Calibri" w:hAnsi="Times New Roman" w:cs="Times New Roman"/>
          <w:b/>
          <w:iCs/>
          <w:sz w:val="24"/>
          <w:szCs w:val="24"/>
        </w:rPr>
        <w:t>4.3 REQUIREMENT RECORDING</w:t>
      </w:r>
    </w:p>
    <w:p w:rsidR="001500E6" w:rsidRPr="0091116E" w:rsidRDefault="001500E6" w:rsidP="0044169C">
      <w:pPr>
        <w:pStyle w:val="ListParagraph"/>
        <w:numPr>
          <w:ilvl w:val="0"/>
          <w:numId w:val="9"/>
        </w:numPr>
        <w:suppressAutoHyphens/>
        <w:spacing w:before="120" w:after="120" w:line="360" w:lineRule="auto"/>
        <w:jc w:val="both"/>
        <w:rPr>
          <w:rFonts w:ascii="Times New Roman" w:eastAsia="Calibri" w:hAnsi="Times New Roman" w:cs="Times New Roman"/>
          <w:iCs/>
          <w:sz w:val="24"/>
          <w:szCs w:val="28"/>
        </w:rPr>
      </w:pPr>
      <w:r w:rsidRPr="0091116E">
        <w:rPr>
          <w:rFonts w:ascii="Times New Roman" w:eastAsia="Calibri" w:hAnsi="Times New Roman" w:cs="Times New Roman"/>
          <w:iCs/>
          <w:sz w:val="24"/>
          <w:szCs w:val="28"/>
        </w:rPr>
        <w:t>A White sheet of paper is to be used as canvass on which robots will recreate digital image.</w:t>
      </w:r>
    </w:p>
    <w:p w:rsidR="001500E6" w:rsidRPr="0091116E" w:rsidRDefault="001500E6" w:rsidP="0044169C">
      <w:pPr>
        <w:pStyle w:val="ListParagraph"/>
        <w:numPr>
          <w:ilvl w:val="0"/>
          <w:numId w:val="9"/>
        </w:numPr>
        <w:suppressAutoHyphens/>
        <w:spacing w:before="120" w:after="120" w:line="360" w:lineRule="auto"/>
        <w:jc w:val="both"/>
        <w:rPr>
          <w:rFonts w:ascii="Times New Roman" w:eastAsia="Calibri" w:hAnsi="Times New Roman" w:cs="Times New Roman"/>
          <w:iCs/>
          <w:sz w:val="24"/>
          <w:szCs w:val="28"/>
        </w:rPr>
      </w:pPr>
      <w:r w:rsidRPr="0091116E">
        <w:rPr>
          <w:rFonts w:ascii="Times New Roman" w:eastAsia="Calibri" w:hAnsi="Times New Roman" w:cs="Times New Roman"/>
          <w:iCs/>
          <w:sz w:val="24"/>
          <w:szCs w:val="28"/>
        </w:rPr>
        <w:t xml:space="preserve">Use of the </w:t>
      </w:r>
      <w:proofErr w:type="spellStart"/>
      <w:r w:rsidRPr="0091116E">
        <w:rPr>
          <w:rFonts w:ascii="Times New Roman" w:eastAsia="Calibri" w:hAnsi="Times New Roman" w:cs="Times New Roman"/>
          <w:iCs/>
          <w:sz w:val="24"/>
          <w:szCs w:val="28"/>
        </w:rPr>
        <w:t>matlab</w:t>
      </w:r>
      <w:proofErr w:type="spellEnd"/>
      <w:r w:rsidRPr="0091116E">
        <w:rPr>
          <w:rFonts w:ascii="Times New Roman" w:eastAsia="Calibri" w:hAnsi="Times New Roman" w:cs="Times New Roman"/>
          <w:iCs/>
          <w:sz w:val="24"/>
          <w:szCs w:val="28"/>
        </w:rPr>
        <w:t xml:space="preserve"> so that proper mapping of digital co-ordinates to physical co-ordinates can be done.</w:t>
      </w:r>
    </w:p>
    <w:p w:rsidR="001500E6" w:rsidRPr="0091116E" w:rsidRDefault="001500E6"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iCs/>
          <w:sz w:val="24"/>
          <w:szCs w:val="28"/>
        </w:rPr>
        <w:t>A central controller which is equipped with image processing and algorithm for converting the image (i.e. image matrix) to motion control commands which are communicated to the robots via a wireless medium.</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iCs/>
          <w:sz w:val="24"/>
          <w:szCs w:val="28"/>
        </w:rPr>
        <w:t>Autonomous Robot</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sz w:val="24"/>
          <w:szCs w:val="28"/>
        </w:rPr>
        <w:t>Robotic arm which supports colouring utility</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sz w:val="24"/>
          <w:szCs w:val="28"/>
        </w:rPr>
        <w:t>Programing code</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proofErr w:type="spellStart"/>
      <w:r w:rsidRPr="0091116E">
        <w:rPr>
          <w:rFonts w:ascii="Times New Roman" w:eastAsia="Calibri" w:hAnsi="Times New Roman" w:cs="Times New Roman"/>
          <w:sz w:val="24"/>
          <w:szCs w:val="28"/>
        </w:rPr>
        <w:t>Sensors:IR</w:t>
      </w:r>
      <w:proofErr w:type="spellEnd"/>
      <w:r w:rsidRPr="0091116E">
        <w:rPr>
          <w:rFonts w:ascii="Times New Roman" w:eastAsia="Calibri" w:hAnsi="Times New Roman" w:cs="Times New Roman"/>
          <w:sz w:val="24"/>
          <w:szCs w:val="28"/>
        </w:rPr>
        <w:t xml:space="preserve"> sensor</w:t>
      </w:r>
    </w:p>
    <w:p w:rsidR="00CF493C" w:rsidRPr="0091116E" w:rsidRDefault="00CF493C" w:rsidP="0044169C">
      <w:pPr>
        <w:pStyle w:val="ListParagraph"/>
        <w:numPr>
          <w:ilvl w:val="0"/>
          <w:numId w:val="9"/>
        </w:numPr>
        <w:suppressAutoHyphens/>
        <w:spacing w:before="120" w:after="120" w:line="360" w:lineRule="auto"/>
        <w:jc w:val="both"/>
        <w:rPr>
          <w:rFonts w:ascii="Times New Roman" w:eastAsia="Calibri" w:hAnsi="Times New Roman" w:cs="Times New Roman"/>
          <w:sz w:val="24"/>
          <w:szCs w:val="28"/>
        </w:rPr>
      </w:pPr>
      <w:r w:rsidRPr="0091116E">
        <w:rPr>
          <w:rFonts w:ascii="Times New Roman" w:eastAsia="Calibri" w:hAnsi="Times New Roman" w:cs="Times New Roman"/>
          <w:sz w:val="24"/>
          <w:szCs w:val="28"/>
        </w:rPr>
        <w:lastRenderedPageBreak/>
        <w:t>Colouring tool: pen/marker/</w:t>
      </w:r>
      <w:r w:rsidR="00170919" w:rsidRPr="0091116E">
        <w:rPr>
          <w:rFonts w:ascii="Times New Roman" w:eastAsia="Calibri" w:hAnsi="Times New Roman" w:cs="Times New Roman"/>
          <w:sz w:val="24"/>
          <w:szCs w:val="28"/>
        </w:rPr>
        <w:t>paint, which</w:t>
      </w:r>
      <w:r w:rsidRPr="0091116E">
        <w:rPr>
          <w:rFonts w:ascii="Times New Roman" w:eastAsia="Calibri" w:hAnsi="Times New Roman" w:cs="Times New Roman"/>
          <w:sz w:val="24"/>
          <w:szCs w:val="28"/>
        </w:rPr>
        <w:t xml:space="preserve"> can be attached to the servo motor for drawing an image on the canvas paper.</w:t>
      </w:r>
    </w:p>
    <w:p w:rsidR="009F545C" w:rsidRPr="0091116E" w:rsidRDefault="00170919" w:rsidP="0044169C">
      <w:pPr>
        <w:spacing w:line="360" w:lineRule="auto"/>
        <w:rPr>
          <w:rFonts w:ascii="Times New Roman" w:eastAsia="Calibri" w:hAnsi="Times New Roman" w:cs="Times New Roman"/>
          <w:b/>
          <w:iCs/>
          <w:sz w:val="24"/>
          <w:szCs w:val="24"/>
        </w:rPr>
      </w:pPr>
      <w:r w:rsidRPr="0091116E">
        <w:rPr>
          <w:rFonts w:ascii="Times New Roman" w:eastAsia="Calibri" w:hAnsi="Times New Roman" w:cs="Times New Roman"/>
          <w:b/>
          <w:iCs/>
          <w:sz w:val="24"/>
          <w:szCs w:val="24"/>
        </w:rPr>
        <w:t xml:space="preserve">4.4 </w:t>
      </w:r>
      <w:r>
        <w:rPr>
          <w:rFonts w:ascii="Times New Roman" w:eastAsia="Calibri" w:hAnsi="Times New Roman" w:cs="Times New Roman"/>
          <w:b/>
          <w:iCs/>
          <w:sz w:val="24"/>
          <w:szCs w:val="24"/>
        </w:rPr>
        <w:t>COST</w:t>
      </w:r>
      <w:r w:rsidR="009F545C" w:rsidRPr="0091116E">
        <w:rPr>
          <w:rFonts w:ascii="Times New Roman" w:eastAsia="Calibri" w:hAnsi="Times New Roman" w:cs="Times New Roman"/>
          <w:b/>
          <w:iCs/>
          <w:sz w:val="24"/>
          <w:szCs w:val="24"/>
        </w:rPr>
        <w:t xml:space="preserve"> ANALYSIS</w:t>
      </w:r>
    </w:p>
    <w:p w:rsidR="009F545C" w:rsidRPr="0091116E" w:rsidRDefault="009F545C" w:rsidP="0044169C">
      <w:pPr>
        <w:spacing w:line="360" w:lineRule="auto"/>
        <w:ind w:left="270"/>
        <w:rPr>
          <w:rFonts w:ascii="Times New Roman" w:eastAsia="Calibri" w:hAnsi="Times New Roman" w:cs="Times New Roman"/>
          <w:b/>
          <w:iCs/>
          <w:sz w:val="24"/>
          <w:szCs w:val="24"/>
          <w:u w:val="single"/>
        </w:rPr>
      </w:pPr>
    </w:p>
    <w:tbl>
      <w:tblPr>
        <w:tblStyle w:val="TableGrid"/>
        <w:tblW w:w="9396" w:type="dxa"/>
        <w:tblInd w:w="270" w:type="dxa"/>
        <w:tblLook w:val="04A0" w:firstRow="1" w:lastRow="0" w:firstColumn="1" w:lastColumn="0" w:noHBand="0" w:noVBand="1"/>
      </w:tblPr>
      <w:tblGrid>
        <w:gridCol w:w="5932"/>
        <w:gridCol w:w="1667"/>
        <w:gridCol w:w="1797"/>
      </w:tblGrid>
      <w:tr w:rsidR="009F545C" w:rsidRPr="0091116E" w:rsidTr="00685EDC">
        <w:trPr>
          <w:trHeight w:val="400"/>
        </w:trPr>
        <w:tc>
          <w:tcPr>
            <w:tcW w:w="5932" w:type="dxa"/>
            <w:vAlign w:val="center"/>
          </w:tcPr>
          <w:p w:rsidR="009F545C" w:rsidRPr="0091116E" w:rsidRDefault="009F545C" w:rsidP="0044169C">
            <w:pPr>
              <w:spacing w:line="360" w:lineRule="auto"/>
              <w:jc w:val="center"/>
              <w:rPr>
                <w:rFonts w:ascii="Times New Roman" w:eastAsia="Calibri" w:hAnsi="Times New Roman" w:cs="Times New Roman"/>
                <w:b/>
                <w:iCs/>
                <w:sz w:val="20"/>
                <w:szCs w:val="20"/>
              </w:rPr>
            </w:pPr>
            <w:r w:rsidRPr="0091116E">
              <w:rPr>
                <w:rFonts w:ascii="Times New Roman" w:eastAsia="Calibri" w:hAnsi="Times New Roman" w:cs="Times New Roman"/>
                <w:b/>
                <w:iCs/>
                <w:sz w:val="20"/>
                <w:szCs w:val="20"/>
              </w:rPr>
              <w:t>COMPONENT DESCRIPTION</w:t>
            </w:r>
          </w:p>
        </w:tc>
        <w:tc>
          <w:tcPr>
            <w:tcW w:w="1667" w:type="dxa"/>
            <w:vAlign w:val="center"/>
          </w:tcPr>
          <w:p w:rsidR="009F545C" w:rsidRPr="0091116E" w:rsidRDefault="009F545C" w:rsidP="0044169C">
            <w:pPr>
              <w:spacing w:line="360" w:lineRule="auto"/>
              <w:jc w:val="center"/>
              <w:rPr>
                <w:rFonts w:ascii="Times New Roman" w:eastAsia="Calibri" w:hAnsi="Times New Roman" w:cs="Times New Roman"/>
                <w:b/>
                <w:iCs/>
                <w:sz w:val="20"/>
                <w:szCs w:val="20"/>
              </w:rPr>
            </w:pPr>
            <w:r w:rsidRPr="0091116E">
              <w:rPr>
                <w:rFonts w:ascii="Times New Roman" w:eastAsia="Calibri" w:hAnsi="Times New Roman" w:cs="Times New Roman"/>
                <w:b/>
                <w:iCs/>
                <w:sz w:val="20"/>
                <w:szCs w:val="20"/>
              </w:rPr>
              <w:t>NO O</w:t>
            </w:r>
            <w:r w:rsidR="00DC5A19" w:rsidRPr="0091116E">
              <w:rPr>
                <w:rFonts w:ascii="Times New Roman" w:eastAsia="Calibri" w:hAnsi="Times New Roman" w:cs="Times New Roman"/>
                <w:b/>
                <w:iCs/>
                <w:sz w:val="20"/>
                <w:szCs w:val="20"/>
              </w:rPr>
              <w:t>F</w:t>
            </w:r>
            <w:r w:rsidRPr="0091116E">
              <w:rPr>
                <w:rFonts w:ascii="Times New Roman" w:eastAsia="Calibri" w:hAnsi="Times New Roman" w:cs="Times New Roman"/>
                <w:b/>
                <w:iCs/>
                <w:sz w:val="20"/>
                <w:szCs w:val="20"/>
              </w:rPr>
              <w:t xml:space="preserve"> UNITS</w:t>
            </w:r>
          </w:p>
        </w:tc>
        <w:tc>
          <w:tcPr>
            <w:tcW w:w="1797" w:type="dxa"/>
            <w:vAlign w:val="center"/>
          </w:tcPr>
          <w:p w:rsidR="009F545C" w:rsidRPr="0091116E" w:rsidRDefault="009F545C" w:rsidP="0044169C">
            <w:pPr>
              <w:spacing w:line="360" w:lineRule="auto"/>
              <w:jc w:val="center"/>
              <w:rPr>
                <w:rFonts w:ascii="Times New Roman" w:eastAsia="Calibri" w:hAnsi="Times New Roman" w:cs="Times New Roman"/>
                <w:b/>
                <w:iCs/>
                <w:sz w:val="20"/>
                <w:szCs w:val="20"/>
              </w:rPr>
            </w:pPr>
            <w:r w:rsidRPr="0091116E">
              <w:rPr>
                <w:rFonts w:ascii="Times New Roman" w:eastAsia="Calibri" w:hAnsi="Times New Roman" w:cs="Times New Roman"/>
                <w:b/>
                <w:iCs/>
                <w:sz w:val="20"/>
                <w:szCs w:val="20"/>
              </w:rPr>
              <w:t>COST</w:t>
            </w:r>
          </w:p>
        </w:tc>
      </w:tr>
      <w:tr w:rsidR="009F545C" w:rsidRPr="0091116E" w:rsidTr="00890824">
        <w:trPr>
          <w:trHeight w:val="400"/>
        </w:trPr>
        <w:tc>
          <w:tcPr>
            <w:tcW w:w="5932" w:type="dxa"/>
            <w:vAlign w:val="center"/>
          </w:tcPr>
          <w:p w:rsidR="009F545C" w:rsidRPr="0091116E" w:rsidRDefault="009F545C"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SPARK V ROBOT(inclusive of  charging cable and USB cable)</w:t>
            </w:r>
          </w:p>
        </w:tc>
        <w:tc>
          <w:tcPr>
            <w:tcW w:w="1667" w:type="dxa"/>
            <w:vAlign w:val="center"/>
          </w:tcPr>
          <w:p w:rsidR="009F545C" w:rsidRPr="0091116E" w:rsidRDefault="009F545C" w:rsidP="0044169C">
            <w:pPr>
              <w:spacing w:line="360" w:lineRule="auto"/>
              <w:jc w:val="center"/>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3</w:t>
            </w:r>
          </w:p>
        </w:tc>
        <w:tc>
          <w:tcPr>
            <w:tcW w:w="1797" w:type="dxa"/>
            <w:vAlign w:val="center"/>
          </w:tcPr>
          <w:p w:rsidR="009F545C" w:rsidRPr="0091116E" w:rsidRDefault="0025125D" w:rsidP="0044169C">
            <w:pPr>
              <w:spacing w:line="360" w:lineRule="auto"/>
              <w:jc w:val="center"/>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2300 * 3</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XBEE PC MODULE</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1</w:t>
            </w:r>
          </w:p>
        </w:tc>
        <w:tc>
          <w:tcPr>
            <w:tcW w:w="1797" w:type="dxa"/>
            <w:vAlign w:val="center"/>
          </w:tcPr>
          <w:p w:rsidR="009F545C" w:rsidRPr="007F69CA" w:rsidRDefault="005978A5"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 xml:space="preserve"> 652.5</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 xml:space="preserve">XBEE ROBOT MODULE </w:t>
            </w:r>
          </w:p>
        </w:tc>
        <w:tc>
          <w:tcPr>
            <w:tcW w:w="1667" w:type="dxa"/>
            <w:vAlign w:val="center"/>
          </w:tcPr>
          <w:p w:rsidR="009F545C" w:rsidRPr="007F69CA" w:rsidRDefault="005978A5"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4</w:t>
            </w:r>
          </w:p>
        </w:tc>
        <w:tc>
          <w:tcPr>
            <w:tcW w:w="1797" w:type="dxa"/>
            <w:vAlign w:val="center"/>
          </w:tcPr>
          <w:p w:rsidR="009F545C" w:rsidRPr="007F69CA" w:rsidRDefault="005978A5"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1649*4</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VS-1 SERVO MOTOR</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3</w:t>
            </w:r>
          </w:p>
        </w:tc>
        <w:tc>
          <w:tcPr>
            <w:tcW w:w="1797" w:type="dxa"/>
            <w:vAlign w:val="center"/>
          </w:tcPr>
          <w:p w:rsidR="009F545C" w:rsidRPr="007F69CA" w:rsidRDefault="008E0927"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350*3</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PERMANENT MARKERS(R,G,B)</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3</w:t>
            </w:r>
          </w:p>
        </w:tc>
        <w:tc>
          <w:tcPr>
            <w:tcW w:w="1797" w:type="dxa"/>
            <w:vAlign w:val="center"/>
          </w:tcPr>
          <w:p w:rsidR="009F545C" w:rsidRPr="007F69CA" w:rsidRDefault="008E0927"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20*3</w:t>
            </w:r>
          </w:p>
        </w:tc>
      </w:tr>
      <w:tr w:rsidR="009F545C" w:rsidRPr="0091116E" w:rsidTr="00890824">
        <w:trPr>
          <w:trHeight w:val="400"/>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IMPERIAL SIZE SHEETS</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4</w:t>
            </w:r>
          </w:p>
        </w:tc>
        <w:tc>
          <w:tcPr>
            <w:tcW w:w="1797" w:type="dxa"/>
            <w:vAlign w:val="center"/>
          </w:tcPr>
          <w:p w:rsidR="009F545C" w:rsidRPr="007F69CA" w:rsidRDefault="00DC5A19"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10*4</w:t>
            </w:r>
          </w:p>
        </w:tc>
      </w:tr>
      <w:tr w:rsidR="009F545C" w:rsidRPr="0091116E" w:rsidTr="00890824">
        <w:trPr>
          <w:trHeight w:val="426"/>
        </w:trPr>
        <w:tc>
          <w:tcPr>
            <w:tcW w:w="5932" w:type="dxa"/>
            <w:vAlign w:val="center"/>
          </w:tcPr>
          <w:p w:rsidR="009F545C" w:rsidRPr="0091116E" w:rsidRDefault="0025125D" w:rsidP="0044169C">
            <w:pPr>
              <w:spacing w:line="360" w:lineRule="auto"/>
              <w:rPr>
                <w:rFonts w:ascii="Times New Roman" w:eastAsia="Calibri" w:hAnsi="Times New Roman" w:cs="Times New Roman"/>
                <w:iCs/>
                <w:sz w:val="20"/>
                <w:szCs w:val="20"/>
              </w:rPr>
            </w:pPr>
            <w:r w:rsidRPr="0091116E">
              <w:rPr>
                <w:rFonts w:ascii="Times New Roman" w:eastAsia="Calibri" w:hAnsi="Times New Roman" w:cs="Times New Roman"/>
                <w:iCs/>
                <w:sz w:val="20"/>
                <w:szCs w:val="20"/>
              </w:rPr>
              <w:t>PCB CIRCUIT BOARD(including studs)</w:t>
            </w:r>
          </w:p>
        </w:tc>
        <w:tc>
          <w:tcPr>
            <w:tcW w:w="1667" w:type="dxa"/>
            <w:vAlign w:val="center"/>
          </w:tcPr>
          <w:p w:rsidR="009F545C" w:rsidRPr="007F69CA" w:rsidRDefault="0025125D"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3</w:t>
            </w:r>
          </w:p>
        </w:tc>
        <w:tc>
          <w:tcPr>
            <w:tcW w:w="1797" w:type="dxa"/>
            <w:vAlign w:val="center"/>
          </w:tcPr>
          <w:p w:rsidR="009F545C" w:rsidRPr="007F69CA" w:rsidRDefault="00DC5A19" w:rsidP="0044169C">
            <w:pPr>
              <w:spacing w:line="360" w:lineRule="auto"/>
              <w:jc w:val="center"/>
              <w:rPr>
                <w:rFonts w:ascii="Times New Roman" w:eastAsia="Calibri" w:hAnsi="Times New Roman" w:cs="Times New Roman"/>
                <w:iCs/>
                <w:sz w:val="20"/>
                <w:szCs w:val="20"/>
              </w:rPr>
            </w:pPr>
            <w:r w:rsidRPr="007F69CA">
              <w:rPr>
                <w:rFonts w:ascii="Times New Roman" w:eastAsia="Calibri" w:hAnsi="Times New Roman" w:cs="Times New Roman"/>
                <w:iCs/>
                <w:sz w:val="20"/>
                <w:szCs w:val="20"/>
              </w:rPr>
              <w:t>470*3</w:t>
            </w:r>
          </w:p>
        </w:tc>
      </w:tr>
    </w:tbl>
    <w:p w:rsidR="00CF42A2" w:rsidRDefault="00CF42A2" w:rsidP="0044169C">
      <w:pPr>
        <w:tabs>
          <w:tab w:val="left" w:pos="6975"/>
        </w:tabs>
        <w:spacing w:line="360" w:lineRule="auto"/>
        <w:jc w:val="center"/>
        <w:rPr>
          <w:rFonts w:ascii="Times New Roman" w:hAnsi="Times New Roman" w:cs="Times New Roman"/>
          <w:sz w:val="24"/>
          <w:szCs w:val="28"/>
        </w:rPr>
      </w:pPr>
      <w:r>
        <w:rPr>
          <w:rFonts w:ascii="Times New Roman" w:hAnsi="Times New Roman" w:cs="Times New Roman"/>
          <w:sz w:val="24"/>
          <w:szCs w:val="28"/>
        </w:rPr>
        <w:t>Table 1: cost anal</w:t>
      </w:r>
      <w:r w:rsidR="00554FB5">
        <w:rPr>
          <w:rFonts w:ascii="Times New Roman" w:hAnsi="Times New Roman" w:cs="Times New Roman"/>
          <w:sz w:val="24"/>
          <w:szCs w:val="28"/>
        </w:rPr>
        <w:t>ysis</w:t>
      </w:r>
    </w:p>
    <w:p w:rsidR="009F545C" w:rsidRPr="0091116E" w:rsidRDefault="009F545C" w:rsidP="0044169C">
      <w:pPr>
        <w:spacing w:line="360" w:lineRule="auto"/>
        <w:ind w:left="270"/>
        <w:rPr>
          <w:rFonts w:ascii="Times New Roman" w:eastAsia="Calibri" w:hAnsi="Times New Roman" w:cs="Times New Roman"/>
          <w:b/>
          <w:iCs/>
          <w:sz w:val="24"/>
          <w:szCs w:val="24"/>
          <w:u w:val="single"/>
        </w:rPr>
      </w:pPr>
    </w:p>
    <w:p w:rsidR="009F545C" w:rsidRPr="0091116E" w:rsidRDefault="009F545C" w:rsidP="0044169C">
      <w:pPr>
        <w:spacing w:line="360" w:lineRule="auto"/>
        <w:ind w:left="270"/>
        <w:rPr>
          <w:rFonts w:ascii="Times New Roman" w:eastAsia="Calibri" w:hAnsi="Times New Roman" w:cs="Times New Roman"/>
          <w:b/>
          <w:iCs/>
          <w:sz w:val="24"/>
          <w:szCs w:val="24"/>
          <w:u w:val="single"/>
        </w:rPr>
      </w:pPr>
    </w:p>
    <w:p w:rsidR="009F545C" w:rsidRPr="0091116E" w:rsidRDefault="006C010B" w:rsidP="00661FCC">
      <w:pPr>
        <w:spacing w:line="360" w:lineRule="auto"/>
        <w:rPr>
          <w:rFonts w:ascii="Times New Roman" w:eastAsia="Calibri" w:hAnsi="Times New Roman" w:cs="Times New Roman"/>
          <w:b/>
          <w:iCs/>
          <w:sz w:val="24"/>
          <w:szCs w:val="24"/>
        </w:rPr>
      </w:pPr>
      <w:r w:rsidRPr="0091116E">
        <w:rPr>
          <w:rFonts w:ascii="Times New Roman" w:eastAsia="Calibri" w:hAnsi="Times New Roman" w:cs="Times New Roman"/>
          <w:b/>
          <w:iCs/>
          <w:sz w:val="24"/>
          <w:szCs w:val="24"/>
        </w:rPr>
        <w:t xml:space="preserve">4.5 </w:t>
      </w:r>
      <w:r w:rsidR="009F545C" w:rsidRPr="0091116E">
        <w:rPr>
          <w:rFonts w:ascii="Times New Roman" w:eastAsia="Calibri" w:hAnsi="Times New Roman" w:cs="Times New Roman"/>
          <w:b/>
          <w:iCs/>
          <w:sz w:val="24"/>
          <w:szCs w:val="24"/>
        </w:rPr>
        <w:t>COMPONENT LIST</w:t>
      </w:r>
    </w:p>
    <w:p w:rsidR="006C6F81" w:rsidRPr="0091116E" w:rsidRDefault="006C6F81" w:rsidP="0044169C">
      <w:pPr>
        <w:tabs>
          <w:tab w:val="left" w:pos="1440"/>
        </w:tabs>
        <w:suppressAutoHyphens/>
        <w:spacing w:after="0" w:line="360" w:lineRule="auto"/>
        <w:rPr>
          <w:rFonts w:ascii="Times New Roman" w:eastAsia="Calibri" w:hAnsi="Times New Roman" w:cs="Times New Roman"/>
          <w:iCs/>
          <w:sz w:val="24"/>
          <w:szCs w:val="24"/>
        </w:rPr>
      </w:pPr>
    </w:p>
    <w:p w:rsidR="000C68EC"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SPARK V ROBOTS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CHARGING CABLES FOR ROBOTS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USB CABLES FOR THE ROBOTS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1 XBEE PC MODULE</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4 XBEE ROBOT  MODULES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VS-1 SERVO MOTOR KITS</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3 MARKERS(R,G,B)</w:t>
      </w:r>
    </w:p>
    <w:p w:rsidR="008E0927" w:rsidRPr="0091116E" w:rsidRDefault="008E0927" w:rsidP="0044169C">
      <w:pPr>
        <w:pStyle w:val="ListParagraph"/>
        <w:numPr>
          <w:ilvl w:val="0"/>
          <w:numId w:val="20"/>
        </w:numPr>
        <w:spacing w:line="360" w:lineRule="auto"/>
        <w:rPr>
          <w:rFonts w:ascii="Times New Roman" w:hAnsi="Times New Roman" w:cs="Times New Roman"/>
          <w:sz w:val="24"/>
          <w:szCs w:val="24"/>
        </w:rPr>
      </w:pPr>
      <w:r w:rsidRPr="0091116E">
        <w:rPr>
          <w:rFonts w:ascii="Times New Roman" w:hAnsi="Times New Roman" w:cs="Times New Roman"/>
          <w:sz w:val="24"/>
          <w:szCs w:val="24"/>
        </w:rPr>
        <w:t>IMPERIAL DRAWING SHEET</w:t>
      </w:r>
    </w:p>
    <w:p w:rsidR="008E0927" w:rsidRPr="0091116E" w:rsidRDefault="008E0927" w:rsidP="0044169C">
      <w:pPr>
        <w:pStyle w:val="ListParagraph"/>
        <w:spacing w:line="360" w:lineRule="auto"/>
        <w:rPr>
          <w:rFonts w:ascii="Times New Roman" w:hAnsi="Times New Roman" w:cs="Times New Roman"/>
          <w:sz w:val="24"/>
          <w:szCs w:val="24"/>
        </w:rPr>
      </w:pPr>
    </w:p>
    <w:p w:rsidR="001500E6" w:rsidRPr="0091116E" w:rsidRDefault="001500E6" w:rsidP="0044169C">
      <w:pPr>
        <w:spacing w:line="360" w:lineRule="auto"/>
        <w:rPr>
          <w:rFonts w:ascii="Times New Roman" w:hAnsi="Times New Roman" w:cs="Times New Roman"/>
          <w:sz w:val="24"/>
          <w:szCs w:val="24"/>
        </w:rPr>
      </w:pPr>
    </w:p>
    <w:p w:rsidR="001500E6" w:rsidRPr="0091116E" w:rsidRDefault="001500E6" w:rsidP="0044169C">
      <w:pPr>
        <w:spacing w:line="360" w:lineRule="auto"/>
        <w:rPr>
          <w:rFonts w:ascii="Times New Roman" w:hAnsi="Times New Roman" w:cs="Times New Roman"/>
          <w:sz w:val="24"/>
          <w:szCs w:val="24"/>
        </w:rPr>
      </w:pPr>
    </w:p>
    <w:p w:rsidR="001500E6" w:rsidRPr="0091116E" w:rsidRDefault="001500E6" w:rsidP="0044169C">
      <w:pPr>
        <w:spacing w:line="360" w:lineRule="auto"/>
        <w:rPr>
          <w:rFonts w:ascii="Times New Roman" w:hAnsi="Times New Roman" w:cs="Times New Roman"/>
          <w:sz w:val="24"/>
          <w:szCs w:val="24"/>
        </w:rPr>
      </w:pPr>
    </w:p>
    <w:p w:rsidR="001500E6" w:rsidRPr="0091116E" w:rsidRDefault="0019378A" w:rsidP="0044169C">
      <w:pPr>
        <w:spacing w:line="360" w:lineRule="auto"/>
        <w:rPr>
          <w:rFonts w:ascii="Times New Roman" w:hAnsi="Times New Roman" w:cs="Times New Roman"/>
          <w:b/>
          <w:sz w:val="28"/>
          <w:szCs w:val="24"/>
        </w:rPr>
      </w:pPr>
      <w:r w:rsidRPr="0091116E">
        <w:rPr>
          <w:rFonts w:ascii="Times New Roman" w:hAnsi="Times New Roman" w:cs="Times New Roman"/>
          <w:b/>
          <w:sz w:val="28"/>
          <w:szCs w:val="24"/>
        </w:rPr>
        <w:t>5</w:t>
      </w:r>
      <w:r w:rsidR="004339F9">
        <w:rPr>
          <w:rFonts w:ascii="Times New Roman" w:hAnsi="Times New Roman" w:cs="Times New Roman"/>
          <w:b/>
          <w:sz w:val="28"/>
          <w:szCs w:val="24"/>
        </w:rPr>
        <w:t xml:space="preserve">. PROJECT </w:t>
      </w:r>
      <w:r w:rsidR="001500E6" w:rsidRPr="0091116E">
        <w:rPr>
          <w:rFonts w:ascii="Times New Roman" w:hAnsi="Times New Roman" w:cs="Times New Roman"/>
          <w:b/>
          <w:sz w:val="28"/>
          <w:szCs w:val="24"/>
        </w:rPr>
        <w:t>DESIGN</w:t>
      </w:r>
    </w:p>
    <w:p w:rsidR="0096725D" w:rsidRDefault="004344C8" w:rsidP="0044169C">
      <w:pPr>
        <w:spacing w:line="360" w:lineRule="auto"/>
        <w:rPr>
          <w:rFonts w:ascii="Times New Roman" w:hAnsi="Times New Roman" w:cs="Times New Roman"/>
          <w:b/>
          <w:sz w:val="28"/>
          <w:szCs w:val="24"/>
        </w:rPr>
      </w:pPr>
      <w:r w:rsidRPr="0091116E">
        <w:rPr>
          <w:rFonts w:ascii="Times New Roman" w:hAnsi="Times New Roman" w:cs="Times New Roman"/>
          <w:b/>
          <w:noProof/>
          <w:sz w:val="28"/>
          <w:szCs w:val="24"/>
          <w:lang w:eastAsia="en-IN"/>
        </w:rPr>
        <w:drawing>
          <wp:inline distT="0" distB="0" distL="0" distR="0">
            <wp:extent cx="5953125" cy="3390900"/>
            <wp:effectExtent l="19050" t="0" r="952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53125" cy="3390900"/>
                    </a:xfrm>
                    <a:prstGeom prst="rect">
                      <a:avLst/>
                    </a:prstGeom>
                    <a:noFill/>
                    <a:ln w="9525">
                      <a:noFill/>
                      <a:miter lim="800000"/>
                      <a:headEnd/>
                      <a:tailEnd/>
                    </a:ln>
                  </pic:spPr>
                </pic:pic>
              </a:graphicData>
            </a:graphic>
          </wp:inline>
        </w:drawing>
      </w:r>
    </w:p>
    <w:p w:rsidR="009469C6" w:rsidRPr="0091116E" w:rsidRDefault="009469C6" w:rsidP="0044169C">
      <w:pPr>
        <w:spacing w:line="360" w:lineRule="auto"/>
        <w:rPr>
          <w:rFonts w:ascii="Times New Roman" w:hAnsi="Times New Roman" w:cs="Times New Roman"/>
          <w:b/>
          <w:sz w:val="28"/>
          <w:szCs w:val="24"/>
        </w:rPr>
      </w:pP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cs="Times New Roman"/>
          <w:b/>
          <w:sz w:val="28"/>
          <w:szCs w:val="24"/>
        </w:rPr>
        <w:tab/>
      </w:r>
      <w:r>
        <w:rPr>
          <w:rFonts w:ascii="Times New Roman" w:hAnsi="Times New Roman"/>
          <w:sz w:val="24"/>
          <w:szCs w:val="24"/>
        </w:rPr>
        <w:t>Fig 3:</w:t>
      </w:r>
      <w:r w:rsidR="00554FB5">
        <w:rPr>
          <w:rFonts w:ascii="Times New Roman" w:hAnsi="Times New Roman"/>
          <w:sz w:val="24"/>
          <w:szCs w:val="24"/>
        </w:rPr>
        <w:t xml:space="preserve"> </w:t>
      </w:r>
      <w:bookmarkStart w:id="0" w:name="_GoBack"/>
      <w:bookmarkEnd w:id="0"/>
      <w:r w:rsidR="00170919">
        <w:rPr>
          <w:rFonts w:ascii="Times New Roman" w:hAnsi="Times New Roman"/>
          <w:sz w:val="24"/>
          <w:szCs w:val="24"/>
        </w:rPr>
        <w:t>Model system</w:t>
      </w:r>
      <w:r>
        <w:rPr>
          <w:rFonts w:ascii="Times New Roman" w:hAnsi="Times New Roman"/>
          <w:sz w:val="24"/>
          <w:szCs w:val="24"/>
        </w:rPr>
        <w:t xml:space="preserve"> </w:t>
      </w:r>
    </w:p>
    <w:p w:rsidR="0096725D" w:rsidRPr="0091116E" w:rsidRDefault="0096725D" w:rsidP="0044169C">
      <w:pPr>
        <w:spacing w:line="360" w:lineRule="auto"/>
        <w:rPr>
          <w:rFonts w:ascii="Times New Roman" w:hAnsi="Times New Roman" w:cs="Times New Roman"/>
          <w:b/>
          <w:sz w:val="28"/>
          <w:szCs w:val="24"/>
        </w:rPr>
      </w:pPr>
    </w:p>
    <w:p w:rsidR="00731342" w:rsidRPr="0091116E" w:rsidRDefault="00731342" w:rsidP="0044169C">
      <w:pPr>
        <w:autoSpaceDE w:val="0"/>
        <w:autoSpaceDN w:val="0"/>
        <w:adjustRightInd w:val="0"/>
        <w:spacing w:after="0" w:line="360" w:lineRule="auto"/>
        <w:jc w:val="both"/>
        <w:rPr>
          <w:rFonts w:ascii="Times New Roman" w:hAnsi="Times New Roman" w:cs="Times New Roman"/>
          <w:sz w:val="24"/>
          <w:szCs w:val="24"/>
        </w:rPr>
      </w:pPr>
      <w:r w:rsidRPr="0091116E">
        <w:rPr>
          <w:rFonts w:ascii="Times New Roman" w:hAnsi="Times New Roman" w:cs="Times New Roman"/>
          <w:sz w:val="24"/>
          <w:szCs w:val="24"/>
        </w:rPr>
        <w:t xml:space="preserve">          We are going to design and build a paint robot team which will consist of three robots. </w:t>
      </w:r>
      <w:proofErr w:type="gramStart"/>
      <w:r w:rsidRPr="0091116E">
        <w:rPr>
          <w:rFonts w:ascii="Times New Roman" w:hAnsi="Times New Roman" w:cs="Times New Roman"/>
          <w:sz w:val="24"/>
          <w:szCs w:val="24"/>
        </w:rPr>
        <w:t>These  three</w:t>
      </w:r>
      <w:proofErr w:type="gramEnd"/>
      <w:r w:rsidRPr="0091116E">
        <w:rPr>
          <w:rFonts w:ascii="Times New Roman" w:hAnsi="Times New Roman" w:cs="Times New Roman"/>
          <w:sz w:val="24"/>
          <w:szCs w:val="24"/>
        </w:rPr>
        <w:t xml:space="preserve"> robots will work together intelligently to create a multicoloured image. The tools we will be using to design these robots will go by discipline. </w:t>
      </w:r>
    </w:p>
    <w:p w:rsidR="00731342" w:rsidRPr="0091116E" w:rsidRDefault="0019378A" w:rsidP="0044169C">
      <w:pPr>
        <w:autoSpaceDE w:val="0"/>
        <w:autoSpaceDN w:val="0"/>
        <w:adjustRightInd w:val="0"/>
        <w:spacing w:after="0" w:line="360" w:lineRule="auto"/>
        <w:ind w:firstLine="720"/>
        <w:jc w:val="both"/>
        <w:rPr>
          <w:rFonts w:ascii="Times New Roman" w:hAnsi="Times New Roman" w:cs="Times New Roman"/>
          <w:sz w:val="24"/>
          <w:szCs w:val="24"/>
        </w:rPr>
      </w:pPr>
      <w:r w:rsidRPr="0091116E">
        <w:rPr>
          <w:rFonts w:ascii="Times New Roman" w:hAnsi="Times New Roman" w:cs="Times New Roman"/>
          <w:sz w:val="24"/>
          <w:szCs w:val="24"/>
        </w:rPr>
        <w:t>We have got</w:t>
      </w:r>
      <w:r w:rsidR="00731342" w:rsidRPr="0091116E">
        <w:rPr>
          <w:rFonts w:ascii="Times New Roman" w:hAnsi="Times New Roman" w:cs="Times New Roman"/>
          <w:sz w:val="24"/>
          <w:szCs w:val="24"/>
        </w:rPr>
        <w:t xml:space="preserve"> our hardware from IIT (Bombay). Our team will be using C++ programming language. The project is aimed at implementing a system which can extract a vector image from a raster image and draw the same autonomously on a chart paper. The whole project will be open-source and the code is being implemented using coding standards and standard naming conventions. The code of the Visual Studio will be reusable, readable and portable. The AVR Studio code will be readable and reusable but not portable to other Microcontrollers. The hardware requirements are strict. The software requirements for the Visual </w:t>
      </w:r>
      <w:r w:rsidR="00731342" w:rsidRPr="0091116E">
        <w:rPr>
          <w:rFonts w:ascii="Times New Roman" w:hAnsi="Times New Roman" w:cs="Times New Roman"/>
          <w:sz w:val="24"/>
          <w:szCs w:val="24"/>
        </w:rPr>
        <w:lastRenderedPageBreak/>
        <w:t>Studio are strict. But for Microcontroller code, the IDE is not mandatory but the specific compilers and programmer is required.</w:t>
      </w:r>
    </w:p>
    <w:p w:rsidR="0096725D" w:rsidRPr="0091116E" w:rsidRDefault="0096725D" w:rsidP="0044169C">
      <w:pPr>
        <w:spacing w:line="360" w:lineRule="auto"/>
        <w:rPr>
          <w:rFonts w:ascii="Times New Roman" w:hAnsi="Times New Roman" w:cs="Times New Roman"/>
          <w:b/>
          <w:sz w:val="28"/>
          <w:szCs w:val="24"/>
        </w:rPr>
      </w:pPr>
    </w:p>
    <w:p w:rsidR="00CC4F85" w:rsidRDefault="00CC4F85" w:rsidP="0044169C">
      <w:pPr>
        <w:spacing w:line="360" w:lineRule="auto"/>
        <w:jc w:val="center"/>
        <w:rPr>
          <w:rFonts w:ascii="Times New Roman" w:hAnsi="Times New Roman" w:cs="Times New Roman"/>
          <w:b/>
          <w:sz w:val="28"/>
          <w:szCs w:val="24"/>
        </w:rPr>
      </w:pPr>
      <w:r>
        <w:rPr>
          <w:rFonts w:ascii="Times New Roman" w:hAnsi="Times New Roman" w:cs="Times New Roman"/>
          <w:b/>
          <w:noProof/>
          <w:sz w:val="28"/>
          <w:szCs w:val="24"/>
          <w:lang w:eastAsia="en-IN"/>
        </w:rPr>
        <w:drawing>
          <wp:inline distT="0" distB="0" distL="0" distR="0">
            <wp:extent cx="6482177" cy="4203865"/>
            <wp:effectExtent l="19050" t="0" r="0" b="0"/>
            <wp:docPr id="14" name="Picture 13" descr="DSC_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70.JPG"/>
                    <pic:cNvPicPr/>
                  </pic:nvPicPr>
                  <pic:blipFill>
                    <a:blip r:embed="rId12" cstate="print"/>
                    <a:srcRect l="2078" t="6933" r="-79" b="14667"/>
                    <a:stretch>
                      <a:fillRect/>
                    </a:stretch>
                  </pic:blipFill>
                  <pic:spPr>
                    <a:xfrm>
                      <a:off x="0" y="0"/>
                      <a:ext cx="6482177" cy="4203865"/>
                    </a:xfrm>
                    <a:prstGeom prst="rect">
                      <a:avLst/>
                    </a:prstGeom>
                  </pic:spPr>
                </pic:pic>
              </a:graphicData>
            </a:graphic>
          </wp:inline>
        </w:drawing>
      </w:r>
    </w:p>
    <w:p w:rsidR="00CC4F85" w:rsidRDefault="0005611E" w:rsidP="00732D79">
      <w:pPr>
        <w:spacing w:line="360" w:lineRule="auto"/>
        <w:jc w:val="center"/>
        <w:rPr>
          <w:rFonts w:ascii="Times New Roman" w:hAnsi="Times New Roman" w:cs="Times New Roman"/>
          <w:b/>
          <w:sz w:val="28"/>
          <w:szCs w:val="24"/>
        </w:rPr>
      </w:pPr>
      <w:r>
        <w:rPr>
          <w:rFonts w:ascii="Times New Roman" w:hAnsi="Times New Roman"/>
          <w:sz w:val="24"/>
          <w:szCs w:val="24"/>
        </w:rPr>
        <w:t>Fig 4: Actual photograph of completed swarm</w:t>
      </w:r>
    </w:p>
    <w:p w:rsidR="00CC4F85" w:rsidRDefault="00CC4F85" w:rsidP="0044169C">
      <w:pPr>
        <w:spacing w:line="360" w:lineRule="auto"/>
        <w:rPr>
          <w:rFonts w:ascii="Times New Roman" w:hAnsi="Times New Roman" w:cs="Times New Roman"/>
          <w:b/>
          <w:sz w:val="28"/>
          <w:szCs w:val="24"/>
        </w:rPr>
      </w:pPr>
    </w:p>
    <w:p w:rsidR="00CC4F85" w:rsidRDefault="00CC4F85"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Default="00732D79" w:rsidP="0044169C">
      <w:pPr>
        <w:spacing w:line="360" w:lineRule="auto"/>
        <w:rPr>
          <w:rFonts w:ascii="Times New Roman" w:hAnsi="Times New Roman" w:cs="Times New Roman"/>
          <w:b/>
          <w:sz w:val="28"/>
          <w:szCs w:val="24"/>
        </w:rPr>
      </w:pPr>
    </w:p>
    <w:p w:rsidR="00732D79" w:rsidRPr="00732D79" w:rsidRDefault="00732D79" w:rsidP="00732D79">
      <w:pPr>
        <w:spacing w:line="360" w:lineRule="auto"/>
        <w:rPr>
          <w:rFonts w:ascii="Times New Roman" w:hAnsi="Times New Roman" w:cs="Times New Roman"/>
          <w:sz w:val="24"/>
          <w:szCs w:val="24"/>
        </w:rPr>
      </w:pPr>
      <w:r w:rsidRPr="00732D79">
        <w:rPr>
          <w:rFonts w:ascii="Times New Roman" w:hAnsi="Times New Roman" w:cs="Times New Roman"/>
          <w:sz w:val="24"/>
          <w:szCs w:val="24"/>
        </w:rPr>
        <w:t>The software used for image processing is MATLAB</w:t>
      </w:r>
    </w:p>
    <w:p w:rsidR="00732D79" w:rsidRDefault="00732D79" w:rsidP="0044169C">
      <w:pPr>
        <w:spacing w:line="360" w:lineRule="auto"/>
        <w:rPr>
          <w:rFonts w:ascii="Times New Roman" w:hAnsi="Times New Roman" w:cs="Times New Roman"/>
          <w:b/>
          <w:sz w:val="28"/>
          <w:szCs w:val="24"/>
        </w:rPr>
      </w:pPr>
      <w:r>
        <w:rPr>
          <w:rFonts w:ascii="Times New Roman" w:hAnsi="Times New Roman" w:cs="Times New Roman"/>
          <w:b/>
          <w:noProof/>
          <w:sz w:val="28"/>
          <w:szCs w:val="24"/>
          <w:lang w:eastAsia="en-IN"/>
        </w:rPr>
        <w:drawing>
          <wp:inline distT="0" distB="0" distL="0" distR="0">
            <wp:extent cx="6084867" cy="5284519"/>
            <wp:effectExtent l="19050" t="0" r="0" b="0"/>
            <wp:docPr id="12" name="Picture 1" descr="C:\Documents and Settings\Administrator\Local Settings\Temp\Rar$DIa0.168\fig11 screenshot of MATLAB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Local Settings\Temp\Rar$DIa0.168\fig11 screenshot of MATLAB window.png"/>
                    <pic:cNvPicPr>
                      <a:picLocks noChangeAspect="1" noChangeArrowheads="1"/>
                    </pic:cNvPicPr>
                  </pic:nvPicPr>
                  <pic:blipFill>
                    <a:blip r:embed="rId13"/>
                    <a:srcRect/>
                    <a:stretch>
                      <a:fillRect/>
                    </a:stretch>
                  </pic:blipFill>
                  <pic:spPr bwMode="auto">
                    <a:xfrm>
                      <a:off x="0" y="0"/>
                      <a:ext cx="6091314" cy="5290118"/>
                    </a:xfrm>
                    <a:prstGeom prst="rect">
                      <a:avLst/>
                    </a:prstGeom>
                    <a:noFill/>
                    <a:ln w="9525">
                      <a:noFill/>
                      <a:miter lim="800000"/>
                      <a:headEnd/>
                      <a:tailEnd/>
                    </a:ln>
                  </pic:spPr>
                </pic:pic>
              </a:graphicData>
            </a:graphic>
          </wp:inline>
        </w:drawing>
      </w:r>
    </w:p>
    <w:p w:rsidR="0023781A" w:rsidRPr="0023781A" w:rsidRDefault="0023781A" w:rsidP="0023781A">
      <w:pPr>
        <w:spacing w:line="360" w:lineRule="auto"/>
        <w:jc w:val="center"/>
        <w:rPr>
          <w:rFonts w:ascii="Times New Roman" w:hAnsi="Times New Roman" w:cs="Times New Roman"/>
          <w:sz w:val="24"/>
          <w:szCs w:val="24"/>
        </w:rPr>
      </w:pPr>
      <w:r w:rsidRPr="0023781A">
        <w:rPr>
          <w:rFonts w:ascii="Times New Roman" w:hAnsi="Times New Roman" w:cs="Times New Roman"/>
          <w:sz w:val="24"/>
          <w:szCs w:val="24"/>
        </w:rPr>
        <w:t xml:space="preserve">Fig 5: </w:t>
      </w:r>
      <w:proofErr w:type="gramStart"/>
      <w:r w:rsidRPr="0023781A">
        <w:rPr>
          <w:rFonts w:ascii="Times New Roman" w:hAnsi="Times New Roman" w:cs="Times New Roman"/>
          <w:sz w:val="24"/>
          <w:szCs w:val="24"/>
        </w:rPr>
        <w:t>MATLAB  screenshot</w:t>
      </w:r>
      <w:proofErr w:type="gramEnd"/>
    </w:p>
    <w:p w:rsidR="00034A3C" w:rsidRDefault="00034A3C" w:rsidP="0044169C">
      <w:pPr>
        <w:spacing w:line="360" w:lineRule="auto"/>
        <w:rPr>
          <w:rFonts w:ascii="Times New Roman" w:hAnsi="Times New Roman" w:cs="Times New Roman"/>
          <w:b/>
          <w:sz w:val="28"/>
          <w:szCs w:val="24"/>
        </w:rPr>
      </w:pPr>
    </w:p>
    <w:p w:rsidR="00034A3C" w:rsidRDefault="00034A3C" w:rsidP="0044169C">
      <w:pPr>
        <w:spacing w:line="360" w:lineRule="auto"/>
        <w:rPr>
          <w:rFonts w:ascii="Times New Roman" w:hAnsi="Times New Roman" w:cs="Times New Roman"/>
          <w:b/>
          <w:sz w:val="28"/>
          <w:szCs w:val="24"/>
        </w:rPr>
      </w:pPr>
    </w:p>
    <w:p w:rsidR="00034A3C" w:rsidRDefault="00034A3C" w:rsidP="0044169C">
      <w:pPr>
        <w:spacing w:line="360" w:lineRule="auto"/>
        <w:rPr>
          <w:rFonts w:ascii="Times New Roman" w:hAnsi="Times New Roman" w:cs="Times New Roman"/>
          <w:b/>
          <w:sz w:val="28"/>
          <w:szCs w:val="24"/>
        </w:rPr>
      </w:pPr>
    </w:p>
    <w:p w:rsidR="00034A3C" w:rsidRDefault="00034A3C" w:rsidP="0044169C">
      <w:pPr>
        <w:spacing w:line="360" w:lineRule="auto"/>
        <w:rPr>
          <w:rFonts w:ascii="Times New Roman" w:hAnsi="Times New Roman" w:cs="Times New Roman"/>
          <w:b/>
          <w:sz w:val="28"/>
          <w:szCs w:val="24"/>
        </w:rPr>
      </w:pPr>
    </w:p>
    <w:p w:rsidR="0051726A" w:rsidRDefault="0051726A" w:rsidP="0044169C">
      <w:pPr>
        <w:spacing w:line="360" w:lineRule="auto"/>
        <w:rPr>
          <w:rFonts w:ascii="Times New Roman" w:hAnsi="Times New Roman" w:cs="Times New Roman"/>
          <w:b/>
          <w:sz w:val="28"/>
          <w:szCs w:val="24"/>
        </w:rPr>
      </w:pPr>
    </w:p>
    <w:p w:rsidR="00034A3C" w:rsidRDefault="00034A3C" w:rsidP="0044169C">
      <w:pPr>
        <w:spacing w:line="360" w:lineRule="auto"/>
        <w:rPr>
          <w:rFonts w:ascii="Times New Roman" w:hAnsi="Times New Roman" w:cs="Times New Roman"/>
          <w:sz w:val="24"/>
        </w:rPr>
      </w:pPr>
      <w:r w:rsidRPr="00034A3C">
        <w:rPr>
          <w:rFonts w:ascii="Times New Roman" w:hAnsi="Times New Roman" w:cs="Times New Roman"/>
          <w:sz w:val="24"/>
        </w:rPr>
        <w:t>Software used</w:t>
      </w:r>
      <w:r>
        <w:rPr>
          <w:rFonts w:ascii="Times New Roman" w:hAnsi="Times New Roman" w:cs="Times New Roman"/>
          <w:sz w:val="24"/>
        </w:rPr>
        <w:t xml:space="preserve"> for embedded programming in C </w:t>
      </w:r>
      <w:r w:rsidRPr="00034A3C">
        <w:rPr>
          <w:rFonts w:ascii="Times New Roman" w:hAnsi="Times New Roman" w:cs="Times New Roman"/>
          <w:sz w:val="24"/>
        </w:rPr>
        <w:t>is AVR STUDIO</w:t>
      </w:r>
    </w:p>
    <w:p w:rsidR="0051726A" w:rsidRDefault="0051726A" w:rsidP="0044169C">
      <w:pPr>
        <w:spacing w:line="360" w:lineRule="auto"/>
        <w:rPr>
          <w:rFonts w:ascii="Times New Roman" w:hAnsi="Times New Roman" w:cs="Times New Roman"/>
          <w:sz w:val="24"/>
        </w:rPr>
      </w:pPr>
    </w:p>
    <w:p w:rsidR="00034A3C" w:rsidRDefault="00034A3C" w:rsidP="0044169C">
      <w:pPr>
        <w:spacing w:line="360" w:lineRule="auto"/>
        <w:rPr>
          <w:rFonts w:ascii="Times New Roman" w:hAnsi="Times New Roman" w:cs="Times New Roman"/>
          <w:b/>
          <w:sz w:val="32"/>
          <w:szCs w:val="24"/>
        </w:rPr>
      </w:pPr>
      <w:r>
        <w:rPr>
          <w:rFonts w:ascii="Times New Roman" w:hAnsi="Times New Roman" w:cs="Times New Roman"/>
          <w:b/>
          <w:noProof/>
          <w:sz w:val="32"/>
          <w:szCs w:val="24"/>
          <w:lang w:eastAsia="en-IN"/>
        </w:rPr>
        <w:drawing>
          <wp:inline distT="0" distB="0" distL="0" distR="0">
            <wp:extent cx="5937309" cy="4857008"/>
            <wp:effectExtent l="19050" t="0" r="6291" b="0"/>
            <wp:docPr id="15" name="Picture 2" descr="C:\Documents and Settings\Administrator\Local Settings\Temp\Rar$DIa0.226\fig 10screen shot of AVR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Local Settings\Temp\Rar$DIa0.226\fig 10screen shot of AVR STUDIO.png"/>
                    <pic:cNvPicPr>
                      <a:picLocks noChangeAspect="1" noChangeArrowheads="1"/>
                    </pic:cNvPicPr>
                  </pic:nvPicPr>
                  <pic:blipFill>
                    <a:blip r:embed="rId14"/>
                    <a:srcRect/>
                    <a:stretch>
                      <a:fillRect/>
                    </a:stretch>
                  </pic:blipFill>
                  <pic:spPr bwMode="auto">
                    <a:xfrm>
                      <a:off x="0" y="0"/>
                      <a:ext cx="5943600" cy="4862155"/>
                    </a:xfrm>
                    <a:prstGeom prst="rect">
                      <a:avLst/>
                    </a:prstGeom>
                    <a:noFill/>
                    <a:ln w="9525">
                      <a:noFill/>
                      <a:miter lim="800000"/>
                      <a:headEnd/>
                      <a:tailEnd/>
                    </a:ln>
                  </pic:spPr>
                </pic:pic>
              </a:graphicData>
            </a:graphic>
          </wp:inline>
        </w:drawing>
      </w:r>
    </w:p>
    <w:p w:rsidR="00034A3C" w:rsidRDefault="00034A3C" w:rsidP="0044169C">
      <w:pPr>
        <w:spacing w:line="360" w:lineRule="auto"/>
        <w:rPr>
          <w:rFonts w:ascii="Times New Roman" w:hAnsi="Times New Roman" w:cs="Times New Roman"/>
          <w:b/>
          <w:sz w:val="32"/>
          <w:szCs w:val="24"/>
        </w:rPr>
      </w:pPr>
    </w:p>
    <w:p w:rsidR="0051726A" w:rsidRPr="0051726A" w:rsidRDefault="0051726A" w:rsidP="0051726A">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  6</w:t>
      </w:r>
      <w:proofErr w:type="gramEnd"/>
      <w:r>
        <w:rPr>
          <w:rFonts w:ascii="Times New Roman" w:hAnsi="Times New Roman" w:cs="Times New Roman"/>
          <w:sz w:val="24"/>
          <w:szCs w:val="24"/>
        </w:rPr>
        <w:t xml:space="preserve">. </w:t>
      </w:r>
      <w:r w:rsidRPr="00034A3C">
        <w:rPr>
          <w:rFonts w:ascii="Times New Roman" w:hAnsi="Times New Roman" w:cs="Times New Roman"/>
          <w:sz w:val="24"/>
        </w:rPr>
        <w:t>AVR STUDIO</w:t>
      </w:r>
      <w:r>
        <w:rPr>
          <w:rFonts w:ascii="Times New Roman" w:hAnsi="Times New Roman" w:cs="Times New Roman"/>
          <w:sz w:val="24"/>
        </w:rPr>
        <w:t xml:space="preserve"> screenshot</w:t>
      </w:r>
    </w:p>
    <w:p w:rsidR="00034A3C" w:rsidRDefault="00034A3C" w:rsidP="0044169C">
      <w:pPr>
        <w:spacing w:line="360" w:lineRule="auto"/>
        <w:rPr>
          <w:rFonts w:ascii="Times New Roman" w:hAnsi="Times New Roman" w:cs="Times New Roman"/>
          <w:b/>
          <w:sz w:val="32"/>
          <w:szCs w:val="24"/>
        </w:rPr>
      </w:pPr>
    </w:p>
    <w:p w:rsidR="00034A3C" w:rsidRPr="00034A3C" w:rsidRDefault="00034A3C" w:rsidP="0044169C">
      <w:pPr>
        <w:spacing w:line="360" w:lineRule="auto"/>
        <w:rPr>
          <w:rFonts w:ascii="Times New Roman" w:hAnsi="Times New Roman" w:cs="Times New Roman"/>
          <w:b/>
          <w:sz w:val="32"/>
          <w:szCs w:val="24"/>
        </w:rPr>
      </w:pPr>
    </w:p>
    <w:p w:rsidR="00034A3C" w:rsidRDefault="00034A3C" w:rsidP="00034A3C">
      <w:pPr>
        <w:spacing w:line="360" w:lineRule="auto"/>
        <w:rPr>
          <w:rFonts w:ascii="Times New Roman" w:hAnsi="Times New Roman" w:cs="Times New Roman"/>
        </w:rPr>
      </w:pPr>
      <w:r w:rsidRPr="00034A3C">
        <w:rPr>
          <w:rFonts w:ascii="Times New Roman" w:hAnsi="Times New Roman" w:cs="Times New Roman"/>
          <w:sz w:val="24"/>
        </w:rPr>
        <w:t xml:space="preserve">Software used to </w:t>
      </w:r>
      <w:proofErr w:type="gramStart"/>
      <w:r w:rsidRPr="00034A3C">
        <w:rPr>
          <w:rFonts w:ascii="Times New Roman" w:hAnsi="Times New Roman" w:cs="Times New Roman"/>
          <w:sz w:val="24"/>
        </w:rPr>
        <w:t xml:space="preserve">burn </w:t>
      </w:r>
      <w:r>
        <w:rPr>
          <w:rFonts w:ascii="Times New Roman" w:hAnsi="Times New Roman" w:cs="Times New Roman"/>
          <w:sz w:val="24"/>
        </w:rPr>
        <w:t xml:space="preserve"> </w:t>
      </w:r>
      <w:r w:rsidRPr="00034A3C">
        <w:rPr>
          <w:rFonts w:ascii="Times New Roman" w:hAnsi="Times New Roman" w:cs="Times New Roman"/>
          <w:sz w:val="24"/>
        </w:rPr>
        <w:t>embedded</w:t>
      </w:r>
      <w:proofErr w:type="gramEnd"/>
      <w:r w:rsidRPr="00034A3C">
        <w:rPr>
          <w:rFonts w:ascii="Times New Roman" w:hAnsi="Times New Roman" w:cs="Times New Roman"/>
          <w:sz w:val="24"/>
        </w:rPr>
        <w:t xml:space="preserve"> </w:t>
      </w:r>
      <w:r>
        <w:rPr>
          <w:rFonts w:ascii="Times New Roman" w:hAnsi="Times New Roman" w:cs="Times New Roman"/>
          <w:sz w:val="24"/>
        </w:rPr>
        <w:t xml:space="preserve"> </w:t>
      </w:r>
      <w:r w:rsidRPr="00034A3C">
        <w:rPr>
          <w:rFonts w:ascii="Times New Roman" w:hAnsi="Times New Roman" w:cs="Times New Roman"/>
          <w:sz w:val="24"/>
        </w:rPr>
        <w:t>C program into microcontroller of</w:t>
      </w:r>
      <w:r>
        <w:rPr>
          <w:rFonts w:ascii="Times New Roman" w:hAnsi="Times New Roman" w:cs="Times New Roman"/>
          <w:sz w:val="24"/>
        </w:rPr>
        <w:t xml:space="preserve"> </w:t>
      </w:r>
      <w:r w:rsidRPr="00034A3C">
        <w:rPr>
          <w:rFonts w:ascii="Times New Roman" w:hAnsi="Times New Roman" w:cs="Times New Roman"/>
          <w:sz w:val="24"/>
        </w:rPr>
        <w:t xml:space="preserve"> robot is </w:t>
      </w:r>
      <w:r>
        <w:rPr>
          <w:rFonts w:ascii="Times New Roman" w:hAnsi="Times New Roman" w:cs="Times New Roman"/>
          <w:sz w:val="24"/>
        </w:rPr>
        <w:t xml:space="preserve"> </w:t>
      </w:r>
      <w:r>
        <w:rPr>
          <w:rFonts w:ascii="Times New Roman" w:hAnsi="Times New Roman" w:cs="Times New Roman"/>
        </w:rPr>
        <w:t>AVR BOOTLOADER</w:t>
      </w:r>
    </w:p>
    <w:p w:rsidR="00034A3C" w:rsidRDefault="00034A3C" w:rsidP="0044169C">
      <w:pPr>
        <w:spacing w:line="360" w:lineRule="auto"/>
        <w:rPr>
          <w:rFonts w:ascii="Times New Roman" w:hAnsi="Times New Roman" w:cs="Times New Roman"/>
        </w:rPr>
      </w:pPr>
      <w:r>
        <w:rPr>
          <w:rFonts w:ascii="Times New Roman" w:hAnsi="Times New Roman" w:cs="Times New Roman"/>
          <w:noProof/>
          <w:lang w:eastAsia="en-IN"/>
        </w:rPr>
        <w:drawing>
          <wp:inline distT="0" distB="0" distL="0" distR="0">
            <wp:extent cx="5818530" cy="5664530"/>
            <wp:effectExtent l="19050" t="0" r="0" b="0"/>
            <wp:docPr id="16" name="Picture 3" descr="C:\Documents and Settings\Administrator\Local Settings\Temp\Rar$DIa0.603\fig 12 screenshot for AVR BOOT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Local Settings\Temp\Rar$DIa0.603\fig 12 screenshot for AVR BOOTLOADER.PNG"/>
                    <pic:cNvPicPr>
                      <a:picLocks noChangeAspect="1" noChangeArrowheads="1"/>
                    </pic:cNvPicPr>
                  </pic:nvPicPr>
                  <pic:blipFill>
                    <a:blip r:embed="rId15"/>
                    <a:srcRect/>
                    <a:stretch>
                      <a:fillRect/>
                    </a:stretch>
                  </pic:blipFill>
                  <pic:spPr bwMode="auto">
                    <a:xfrm>
                      <a:off x="0" y="0"/>
                      <a:ext cx="5823869" cy="5669728"/>
                    </a:xfrm>
                    <a:prstGeom prst="rect">
                      <a:avLst/>
                    </a:prstGeom>
                    <a:noFill/>
                    <a:ln w="9525">
                      <a:noFill/>
                      <a:miter lim="800000"/>
                      <a:headEnd/>
                      <a:tailEnd/>
                    </a:ln>
                  </pic:spPr>
                </pic:pic>
              </a:graphicData>
            </a:graphic>
          </wp:inline>
        </w:drawing>
      </w:r>
    </w:p>
    <w:p w:rsidR="00AE1884" w:rsidRDefault="00034A3C" w:rsidP="0051726A">
      <w:pPr>
        <w:spacing w:line="360" w:lineRule="auto"/>
        <w:jc w:val="center"/>
        <w:rPr>
          <w:rFonts w:ascii="Times New Roman" w:hAnsi="Times New Roman" w:cs="Times New Roman"/>
        </w:rPr>
      </w:pPr>
      <w:proofErr w:type="gramStart"/>
      <w:r>
        <w:rPr>
          <w:rFonts w:ascii="Times New Roman" w:hAnsi="Times New Roman" w:cs="Times New Roman"/>
        </w:rPr>
        <w:t>Fig</w:t>
      </w:r>
      <w:r w:rsidR="0051726A">
        <w:rPr>
          <w:rFonts w:ascii="Times New Roman" w:hAnsi="Times New Roman" w:cs="Times New Roman"/>
        </w:rPr>
        <w:t xml:space="preserve"> 7</w:t>
      </w:r>
      <w:r>
        <w:rPr>
          <w:rFonts w:ascii="Times New Roman" w:hAnsi="Times New Roman" w:cs="Times New Roman"/>
        </w:rPr>
        <w:t>.</w:t>
      </w:r>
      <w:proofErr w:type="gramEnd"/>
      <w:r>
        <w:rPr>
          <w:rFonts w:ascii="Times New Roman" w:hAnsi="Times New Roman" w:cs="Times New Roman"/>
        </w:rPr>
        <w:t xml:space="preserve"> </w:t>
      </w:r>
      <w:r w:rsidR="00AE1884">
        <w:rPr>
          <w:rFonts w:ascii="Times New Roman" w:hAnsi="Times New Roman" w:cs="Times New Roman"/>
        </w:rPr>
        <w:t xml:space="preserve">AVR BOOTLOADER </w:t>
      </w:r>
      <w:r w:rsidRPr="00034A3C">
        <w:rPr>
          <w:rFonts w:ascii="Times New Roman" w:hAnsi="Times New Roman" w:cs="Times New Roman"/>
          <w:sz w:val="24"/>
        </w:rPr>
        <w:t>screenshot</w:t>
      </w:r>
    </w:p>
    <w:p w:rsidR="00AE1884" w:rsidRDefault="00AE1884" w:rsidP="0044169C">
      <w:pPr>
        <w:spacing w:line="360" w:lineRule="auto"/>
        <w:rPr>
          <w:rFonts w:ascii="Times New Roman" w:hAnsi="Times New Roman" w:cs="Times New Roman"/>
        </w:rPr>
      </w:pPr>
    </w:p>
    <w:p w:rsidR="00AE1884" w:rsidRPr="00AE1884" w:rsidRDefault="00AE1884" w:rsidP="0044169C">
      <w:pPr>
        <w:spacing w:line="360" w:lineRule="auto"/>
        <w:rPr>
          <w:rFonts w:ascii="Times New Roman" w:hAnsi="Times New Roman" w:cs="Times New Roman"/>
        </w:rPr>
      </w:pPr>
    </w:p>
    <w:p w:rsidR="00034A3C" w:rsidRDefault="00034A3C" w:rsidP="0044169C">
      <w:pPr>
        <w:spacing w:line="360" w:lineRule="auto"/>
        <w:rPr>
          <w:rFonts w:ascii="Times New Roman" w:hAnsi="Times New Roman" w:cs="Times New Roman"/>
          <w:b/>
          <w:sz w:val="28"/>
          <w:szCs w:val="24"/>
        </w:rPr>
      </w:pPr>
    </w:p>
    <w:p w:rsidR="00CF493C" w:rsidRPr="0091116E" w:rsidRDefault="00E84D91" w:rsidP="0044169C">
      <w:pPr>
        <w:spacing w:line="360" w:lineRule="auto"/>
        <w:rPr>
          <w:rFonts w:ascii="Times New Roman" w:hAnsi="Times New Roman" w:cs="Times New Roman"/>
          <w:b/>
          <w:sz w:val="28"/>
          <w:szCs w:val="24"/>
        </w:rPr>
      </w:pPr>
      <w:r w:rsidRPr="0091116E">
        <w:rPr>
          <w:rFonts w:ascii="Times New Roman" w:hAnsi="Times New Roman" w:cs="Times New Roman"/>
          <w:b/>
          <w:sz w:val="28"/>
          <w:szCs w:val="24"/>
        </w:rPr>
        <w:t>6</w:t>
      </w:r>
      <w:r w:rsidR="004339F9">
        <w:rPr>
          <w:rFonts w:ascii="Times New Roman" w:hAnsi="Times New Roman" w:cs="Times New Roman"/>
          <w:b/>
          <w:sz w:val="28"/>
          <w:szCs w:val="24"/>
        </w:rPr>
        <w:t xml:space="preserve">. IMPLEMENTATION </w:t>
      </w:r>
      <w:r w:rsidR="00CF493C" w:rsidRPr="0091116E">
        <w:rPr>
          <w:rFonts w:ascii="Times New Roman" w:hAnsi="Times New Roman" w:cs="Times New Roman"/>
          <w:b/>
          <w:sz w:val="28"/>
          <w:szCs w:val="24"/>
        </w:rPr>
        <w:t>DETAILS</w:t>
      </w:r>
    </w:p>
    <w:p w:rsidR="00731342" w:rsidRPr="0091116E" w:rsidRDefault="000C3912" w:rsidP="0044169C">
      <w:pPr>
        <w:spacing w:line="360" w:lineRule="auto"/>
        <w:rPr>
          <w:rFonts w:ascii="Times New Roman" w:hAnsi="Times New Roman" w:cs="Times New Roman"/>
          <w:b/>
          <w:sz w:val="24"/>
          <w:szCs w:val="24"/>
        </w:rPr>
      </w:pPr>
      <w:r w:rsidRPr="0091116E">
        <w:rPr>
          <w:rFonts w:ascii="Times New Roman" w:hAnsi="Times New Roman" w:cs="Times New Roman"/>
          <w:b/>
          <w:sz w:val="24"/>
          <w:szCs w:val="24"/>
        </w:rPr>
        <w:t>6</w:t>
      </w:r>
      <w:r w:rsidR="00731342" w:rsidRPr="0091116E">
        <w:rPr>
          <w:rFonts w:ascii="Times New Roman" w:hAnsi="Times New Roman" w:cs="Times New Roman"/>
          <w:b/>
          <w:sz w:val="24"/>
          <w:szCs w:val="24"/>
        </w:rPr>
        <w:t>.1 FLO</w:t>
      </w:r>
      <w:r w:rsidR="004339F9">
        <w:rPr>
          <w:rFonts w:ascii="Times New Roman" w:hAnsi="Times New Roman" w:cs="Times New Roman"/>
          <w:b/>
          <w:sz w:val="24"/>
          <w:szCs w:val="24"/>
        </w:rPr>
        <w:t xml:space="preserve">W </w:t>
      </w:r>
      <w:r w:rsidR="00731342" w:rsidRPr="0091116E">
        <w:rPr>
          <w:rFonts w:ascii="Times New Roman" w:hAnsi="Times New Roman" w:cs="Times New Roman"/>
          <w:b/>
          <w:sz w:val="24"/>
          <w:szCs w:val="24"/>
        </w:rPr>
        <w:t>DIAGRAM</w:t>
      </w:r>
    </w:p>
    <w:p w:rsidR="00564DC4" w:rsidRPr="0091116E" w:rsidRDefault="0071052B" w:rsidP="00034A3C">
      <w:pPr>
        <w:spacing w:line="360" w:lineRule="auto"/>
        <w:jc w:val="center"/>
        <w:rPr>
          <w:rFonts w:ascii="Times New Roman" w:hAnsi="Times New Roman" w:cs="Times New Roman"/>
          <w:b/>
          <w:sz w:val="24"/>
          <w:szCs w:val="24"/>
        </w:rPr>
      </w:pPr>
      <w:r w:rsidRPr="0091116E">
        <w:rPr>
          <w:rFonts w:ascii="Times New Roman" w:hAnsi="Times New Roman" w:cs="Times New Roman"/>
          <w:b/>
          <w:noProof/>
          <w:sz w:val="24"/>
          <w:szCs w:val="24"/>
          <w:lang w:eastAsia="en-IN"/>
        </w:rPr>
        <w:drawing>
          <wp:inline distT="0" distB="0" distL="0" distR="0">
            <wp:extent cx="3400425" cy="6153150"/>
            <wp:effectExtent l="19050" t="0" r="9525" b="0"/>
            <wp:docPr id="2" name="Picture 2" descr="E:\BEproject\new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Eproject\new flow.JPG"/>
                    <pic:cNvPicPr>
                      <a:picLocks noChangeAspect="1" noChangeArrowheads="1"/>
                    </pic:cNvPicPr>
                  </pic:nvPicPr>
                  <pic:blipFill>
                    <a:blip r:embed="rId16" cstate="print"/>
                    <a:srcRect l="29907" t="-728" r="35825"/>
                    <a:stretch>
                      <a:fillRect/>
                    </a:stretch>
                  </pic:blipFill>
                  <pic:spPr bwMode="auto">
                    <a:xfrm>
                      <a:off x="0" y="0"/>
                      <a:ext cx="3400449" cy="6153193"/>
                    </a:xfrm>
                    <a:prstGeom prst="rect">
                      <a:avLst/>
                    </a:prstGeom>
                    <a:noFill/>
                    <a:ln w="9525">
                      <a:noFill/>
                      <a:miter lim="800000"/>
                      <a:headEnd/>
                      <a:tailEnd/>
                    </a:ln>
                  </pic:spPr>
                </pic:pic>
              </a:graphicData>
            </a:graphic>
          </wp:inline>
        </w:drawing>
      </w:r>
    </w:p>
    <w:p w:rsidR="0071052B" w:rsidRDefault="0051726A" w:rsidP="00034A3C">
      <w:pPr>
        <w:spacing w:line="360" w:lineRule="auto"/>
        <w:jc w:val="center"/>
        <w:rPr>
          <w:rFonts w:ascii="Times New Roman" w:hAnsi="Times New Roman" w:cs="Times New Roman"/>
          <w:sz w:val="24"/>
          <w:szCs w:val="24"/>
        </w:rPr>
      </w:pPr>
      <w:r>
        <w:rPr>
          <w:rFonts w:ascii="Times New Roman" w:hAnsi="Times New Roman"/>
          <w:sz w:val="24"/>
          <w:szCs w:val="24"/>
        </w:rPr>
        <w:t>Fig 8</w:t>
      </w:r>
      <w:r w:rsidR="009635F5">
        <w:rPr>
          <w:rFonts w:ascii="Times New Roman" w:hAnsi="Times New Roman"/>
          <w:sz w:val="24"/>
          <w:szCs w:val="24"/>
        </w:rPr>
        <w:t>:</w:t>
      </w:r>
      <w:r w:rsidR="008C5008">
        <w:rPr>
          <w:rFonts w:ascii="Times New Roman" w:hAnsi="Times New Roman"/>
          <w:sz w:val="24"/>
          <w:szCs w:val="24"/>
        </w:rPr>
        <w:t xml:space="preserve"> </w:t>
      </w:r>
      <w:r w:rsidR="003B2DDC">
        <w:rPr>
          <w:rFonts w:ascii="Times New Roman" w:hAnsi="Times New Roman"/>
          <w:sz w:val="24"/>
          <w:szCs w:val="24"/>
        </w:rPr>
        <w:t>Flow</w:t>
      </w:r>
      <w:r w:rsidR="009635F5">
        <w:rPr>
          <w:rFonts w:ascii="Times New Roman" w:hAnsi="Times New Roman"/>
          <w:sz w:val="24"/>
          <w:szCs w:val="24"/>
        </w:rPr>
        <w:t xml:space="preserve"> </w:t>
      </w:r>
      <w:r w:rsidR="009635F5">
        <w:rPr>
          <w:rFonts w:ascii="Times New Roman" w:hAnsi="Times New Roman" w:cs="Times New Roman"/>
          <w:sz w:val="24"/>
          <w:szCs w:val="24"/>
        </w:rPr>
        <w:t>diagram</w:t>
      </w:r>
    </w:p>
    <w:p w:rsidR="009635F5" w:rsidRPr="009635F5" w:rsidRDefault="009635F5" w:rsidP="0044169C">
      <w:pPr>
        <w:spacing w:line="360" w:lineRule="auto"/>
        <w:rPr>
          <w:rFonts w:ascii="Times New Roman" w:hAnsi="Times New Roman" w:cs="Times New Roman"/>
          <w:sz w:val="24"/>
          <w:szCs w:val="24"/>
        </w:rPr>
      </w:pPr>
    </w:p>
    <w:p w:rsidR="008C5008" w:rsidRDefault="008C5008" w:rsidP="0044169C">
      <w:pPr>
        <w:spacing w:line="360" w:lineRule="auto"/>
        <w:rPr>
          <w:rFonts w:ascii="Times New Roman" w:hAnsi="Times New Roman" w:cs="Times New Roman"/>
          <w:sz w:val="24"/>
          <w:szCs w:val="24"/>
        </w:rPr>
      </w:pPr>
    </w:p>
    <w:p w:rsidR="008C5008" w:rsidRDefault="008C5008" w:rsidP="0044169C">
      <w:pPr>
        <w:spacing w:line="360" w:lineRule="auto"/>
        <w:rPr>
          <w:rFonts w:ascii="Times New Roman" w:hAnsi="Times New Roman" w:cs="Times New Roman"/>
          <w:sz w:val="24"/>
          <w:szCs w:val="24"/>
        </w:rPr>
      </w:pPr>
    </w:p>
    <w:p w:rsidR="00CF493C" w:rsidRPr="0091116E" w:rsidRDefault="0071052B" w:rsidP="0044169C">
      <w:pPr>
        <w:spacing w:line="360" w:lineRule="auto"/>
        <w:rPr>
          <w:rFonts w:ascii="Times New Roman" w:hAnsi="Times New Roman" w:cs="Times New Roman"/>
          <w:sz w:val="24"/>
          <w:szCs w:val="24"/>
        </w:rPr>
      </w:pPr>
      <w:r w:rsidRPr="0091116E">
        <w:rPr>
          <w:rFonts w:ascii="Times New Roman" w:hAnsi="Times New Roman" w:cs="Times New Roman"/>
          <w:sz w:val="24"/>
          <w:szCs w:val="24"/>
        </w:rPr>
        <w:t>The flow diagram is as explained below:</w:t>
      </w:r>
    </w:p>
    <w:p w:rsidR="0071052B" w:rsidRPr="005A3F14" w:rsidRDefault="0071052B" w:rsidP="0044169C">
      <w:pPr>
        <w:autoSpaceDE w:val="0"/>
        <w:autoSpaceDN w:val="0"/>
        <w:adjustRightInd w:val="0"/>
        <w:spacing w:after="0" w:line="360" w:lineRule="auto"/>
        <w:ind w:firstLine="720"/>
        <w:jc w:val="both"/>
        <w:rPr>
          <w:rFonts w:ascii="Times New Roman" w:hAnsi="Times New Roman" w:cs="Times New Roman"/>
          <w:sz w:val="24"/>
          <w:szCs w:val="24"/>
        </w:rPr>
      </w:pPr>
      <w:r w:rsidRPr="005A3F14">
        <w:rPr>
          <w:rFonts w:ascii="Times New Roman" w:hAnsi="Times New Roman" w:cs="Times New Roman"/>
          <w:sz w:val="24"/>
          <w:szCs w:val="24"/>
        </w:rPr>
        <w:t xml:space="preserve">The Canvass is a chart or a sheet white in colour. We have a central control PC and 3 assisting robots with different coloured drawing utility. A coloured raster image will be given as input. The raster image is converted to a vector image. The canvass will be mapped to a virtual grid by capturing an image of it prior to beginning of drawing. The image is deciphered and instructions are forwarded from PC to the bots. Depending on colour of shape or image, proper instructions are communicated the instructions to proper robot. The by using the virtual </w:t>
      </w:r>
      <w:proofErr w:type="spellStart"/>
      <w:r w:rsidRPr="005A3F14">
        <w:rPr>
          <w:rFonts w:ascii="Times New Roman" w:hAnsi="Times New Roman" w:cs="Times New Roman"/>
          <w:sz w:val="24"/>
          <w:szCs w:val="24"/>
        </w:rPr>
        <w:t>grid</w:t>
      </w:r>
      <w:proofErr w:type="gramStart"/>
      <w:r w:rsidRPr="005A3F14">
        <w:rPr>
          <w:rFonts w:ascii="Times New Roman" w:hAnsi="Times New Roman" w:cs="Times New Roman"/>
          <w:sz w:val="24"/>
          <w:szCs w:val="24"/>
        </w:rPr>
        <w:t>,the</w:t>
      </w:r>
      <w:proofErr w:type="spellEnd"/>
      <w:proofErr w:type="gramEnd"/>
      <w:r w:rsidRPr="005A3F14">
        <w:rPr>
          <w:rFonts w:ascii="Times New Roman" w:hAnsi="Times New Roman" w:cs="Times New Roman"/>
          <w:sz w:val="24"/>
          <w:szCs w:val="24"/>
        </w:rPr>
        <w:t xml:space="preserve"> assisting robots will start creating the image on the canvass. By processing grid infor</w:t>
      </w:r>
      <w:r w:rsidR="00070A5F">
        <w:rPr>
          <w:rFonts w:ascii="Times New Roman" w:hAnsi="Times New Roman" w:cs="Times New Roman"/>
          <w:sz w:val="24"/>
          <w:szCs w:val="24"/>
        </w:rPr>
        <w:t>mation as well as by using colou</w:t>
      </w:r>
      <w:r w:rsidRPr="005A3F14">
        <w:rPr>
          <w:rFonts w:ascii="Times New Roman" w:hAnsi="Times New Roman" w:cs="Times New Roman"/>
          <w:sz w:val="24"/>
          <w:szCs w:val="24"/>
        </w:rPr>
        <w:t xml:space="preserve">r detection, the robots will be able to determine how much area has been painted and how much area is remaining. Once the image is completely </w:t>
      </w:r>
      <w:proofErr w:type="gramStart"/>
      <w:r w:rsidRPr="005A3F14">
        <w:rPr>
          <w:rFonts w:ascii="Times New Roman" w:hAnsi="Times New Roman" w:cs="Times New Roman"/>
          <w:sz w:val="24"/>
          <w:szCs w:val="24"/>
        </w:rPr>
        <w:t>create</w:t>
      </w:r>
      <w:proofErr w:type="gramEnd"/>
      <w:r w:rsidRPr="005A3F14">
        <w:rPr>
          <w:rFonts w:ascii="Times New Roman" w:hAnsi="Times New Roman" w:cs="Times New Roman"/>
          <w:sz w:val="24"/>
          <w:szCs w:val="24"/>
        </w:rPr>
        <w:t xml:space="preserve"> the robots will go back to their starting positions</w:t>
      </w:r>
      <w:r w:rsidR="000C3912" w:rsidRPr="005A3F14">
        <w:rPr>
          <w:rFonts w:ascii="Times New Roman" w:hAnsi="Times New Roman" w:cs="Times New Roman"/>
          <w:sz w:val="24"/>
          <w:szCs w:val="24"/>
        </w:rPr>
        <w:t>.</w:t>
      </w:r>
    </w:p>
    <w:p w:rsidR="0071052B" w:rsidRPr="005A3F14" w:rsidRDefault="0071052B" w:rsidP="0044169C">
      <w:pPr>
        <w:spacing w:line="360" w:lineRule="auto"/>
        <w:rPr>
          <w:rFonts w:ascii="Times New Roman" w:hAnsi="Times New Roman" w:cs="Times New Roman"/>
          <w:sz w:val="24"/>
          <w:szCs w:val="24"/>
        </w:rPr>
      </w:pPr>
    </w:p>
    <w:p w:rsidR="00D27DE4" w:rsidRPr="0091116E" w:rsidRDefault="00D27DE4" w:rsidP="0044169C">
      <w:pPr>
        <w:spacing w:line="360" w:lineRule="auto"/>
        <w:rPr>
          <w:rFonts w:ascii="Times New Roman" w:hAnsi="Times New Roman" w:cs="Times New Roman"/>
          <w:b/>
          <w:sz w:val="24"/>
          <w:szCs w:val="24"/>
        </w:rPr>
      </w:pPr>
    </w:p>
    <w:p w:rsidR="00D27DE4" w:rsidRPr="0091116E" w:rsidRDefault="00D27DE4"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034A3C" w:rsidRDefault="00034A3C" w:rsidP="0044169C">
      <w:pPr>
        <w:spacing w:line="360" w:lineRule="auto"/>
        <w:rPr>
          <w:rFonts w:ascii="Times New Roman" w:hAnsi="Times New Roman" w:cs="Times New Roman"/>
          <w:b/>
          <w:sz w:val="24"/>
          <w:szCs w:val="24"/>
        </w:rPr>
      </w:pPr>
    </w:p>
    <w:p w:rsidR="00D27DE4" w:rsidRPr="0091116E" w:rsidRDefault="00870D12" w:rsidP="0044169C">
      <w:pPr>
        <w:spacing w:line="360" w:lineRule="auto"/>
        <w:rPr>
          <w:rFonts w:ascii="Times New Roman" w:hAnsi="Times New Roman" w:cs="Times New Roman"/>
          <w:b/>
          <w:sz w:val="24"/>
          <w:szCs w:val="24"/>
        </w:rPr>
      </w:pPr>
      <w:r>
        <w:rPr>
          <w:rFonts w:ascii="Times New Roman" w:hAnsi="Times New Roman" w:cs="Times New Roman"/>
          <w:b/>
          <w:sz w:val="24"/>
          <w:szCs w:val="24"/>
        </w:rPr>
        <w:t>IMAGE PROCESSING USING MATLAB</w:t>
      </w:r>
    </w:p>
    <w:p w:rsidR="00D27DE4" w:rsidRDefault="00DF6A6B" w:rsidP="0044169C">
      <w:pPr>
        <w:spacing w:line="360" w:lineRule="auto"/>
        <w:rPr>
          <w:rFonts w:ascii="Times New Roman" w:hAnsi="Times New Roman" w:cs="Times New Roman"/>
          <w:sz w:val="24"/>
          <w:szCs w:val="24"/>
        </w:rPr>
      </w:pPr>
      <w:r>
        <w:rPr>
          <w:rFonts w:ascii="Times New Roman" w:hAnsi="Times New Roman" w:cs="Times New Roman"/>
          <w:sz w:val="24"/>
          <w:szCs w:val="24"/>
        </w:rPr>
        <w:t xml:space="preserve">                Consider </w:t>
      </w:r>
      <w:r w:rsidR="00083D17">
        <w:rPr>
          <w:rFonts w:ascii="Times New Roman" w:hAnsi="Times New Roman" w:cs="Times New Roman"/>
          <w:sz w:val="24"/>
          <w:szCs w:val="24"/>
        </w:rPr>
        <w:t xml:space="preserve">  image as below. This is the image given to MATLAB to carry out image processing</w:t>
      </w:r>
      <w:r w:rsidR="008F403C">
        <w:rPr>
          <w:rFonts w:ascii="Times New Roman" w:hAnsi="Times New Roman" w:cs="Times New Roman"/>
          <w:sz w:val="24"/>
          <w:szCs w:val="24"/>
        </w:rPr>
        <w:t>.</w:t>
      </w:r>
    </w:p>
    <w:p w:rsidR="00083D17" w:rsidRPr="00DF6A6B" w:rsidRDefault="00083D17" w:rsidP="0044169C">
      <w:pPr>
        <w:spacing w:line="360" w:lineRule="auto"/>
        <w:rPr>
          <w:rFonts w:ascii="Times New Roman" w:hAnsi="Times New Roman" w:cs="Times New Roman"/>
          <w:sz w:val="24"/>
          <w:szCs w:val="24"/>
        </w:rPr>
      </w:pPr>
    </w:p>
    <w:p w:rsidR="00D27DE4" w:rsidRDefault="00F26CD7" w:rsidP="0044169C">
      <w:pPr>
        <w:spacing w:line="360" w:lineRule="auto"/>
        <w:rPr>
          <w:rFonts w:ascii="Times New Roman" w:hAnsi="Times New Roman" w:cs="Times New Roman"/>
          <w:b/>
          <w:sz w:val="24"/>
          <w:szCs w:val="24"/>
        </w:rPr>
      </w:pPr>
      <w:r>
        <w:rPr>
          <w:rFonts w:ascii="Times New Roman" w:hAnsi="Times New Roman" w:cs="Times New Roman"/>
          <w:noProof/>
          <w:sz w:val="24"/>
          <w:szCs w:val="24"/>
          <w:lang w:eastAsia="en-IN"/>
        </w:rPr>
        <w:t xml:space="preserve">   </w:t>
      </w:r>
      <w:r w:rsidR="00083D17">
        <w:rPr>
          <w:rFonts w:ascii="Times New Roman" w:hAnsi="Times New Roman" w:cs="Times New Roman"/>
          <w:noProof/>
          <w:sz w:val="24"/>
          <w:szCs w:val="24"/>
          <w:lang w:eastAsia="en-IN"/>
        </w:rPr>
        <w:drawing>
          <wp:inline distT="0" distB="0" distL="0" distR="0">
            <wp:extent cx="5943600" cy="239953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2399535"/>
                    </a:xfrm>
                    <a:prstGeom prst="rect">
                      <a:avLst/>
                    </a:prstGeom>
                    <a:noFill/>
                    <a:ln w="9525">
                      <a:noFill/>
                      <a:miter lim="800000"/>
                      <a:headEnd/>
                      <a:tailEnd/>
                    </a:ln>
                  </pic:spPr>
                </pic:pic>
              </a:graphicData>
            </a:graphic>
          </wp:inline>
        </w:drawing>
      </w:r>
    </w:p>
    <w:p w:rsidR="00870D12" w:rsidRPr="0091116E" w:rsidRDefault="00C578B0" w:rsidP="0044169C">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26CD7">
        <w:rPr>
          <w:rFonts w:ascii="Times New Roman" w:hAnsi="Times New Roman" w:cs="Times New Roman"/>
          <w:b/>
          <w:sz w:val="24"/>
          <w:szCs w:val="24"/>
        </w:rPr>
        <w:t xml:space="preserve">                        </w:t>
      </w:r>
      <w:r w:rsidR="0051726A">
        <w:rPr>
          <w:rFonts w:ascii="Times New Roman" w:hAnsi="Times New Roman"/>
          <w:sz w:val="24"/>
          <w:szCs w:val="24"/>
        </w:rPr>
        <w:t>Fig 9</w:t>
      </w:r>
      <w:r>
        <w:rPr>
          <w:rFonts w:ascii="Times New Roman" w:hAnsi="Times New Roman"/>
          <w:sz w:val="24"/>
          <w:szCs w:val="24"/>
        </w:rPr>
        <w:t>:</w:t>
      </w:r>
      <w:r w:rsidR="008C5008">
        <w:rPr>
          <w:rFonts w:ascii="Times New Roman" w:hAnsi="Times New Roman"/>
          <w:sz w:val="24"/>
          <w:szCs w:val="24"/>
        </w:rPr>
        <w:t xml:space="preserve"> </w:t>
      </w:r>
      <w:r>
        <w:rPr>
          <w:rFonts w:ascii="Times New Roman" w:hAnsi="Times New Roman"/>
          <w:sz w:val="24"/>
          <w:szCs w:val="24"/>
        </w:rPr>
        <w:t xml:space="preserve">Sample image </w:t>
      </w:r>
    </w:p>
    <w:p w:rsidR="00D27DE4" w:rsidRPr="0091116E" w:rsidRDefault="00D27DE4" w:rsidP="0044169C">
      <w:pPr>
        <w:spacing w:line="360" w:lineRule="auto"/>
        <w:rPr>
          <w:rFonts w:ascii="Times New Roman" w:hAnsi="Times New Roman" w:cs="Times New Roman"/>
          <w:b/>
          <w:sz w:val="24"/>
          <w:szCs w:val="24"/>
        </w:rPr>
      </w:pPr>
    </w:p>
    <w:p w:rsidR="008160C9" w:rsidRPr="0070719A" w:rsidRDefault="004F6882" w:rsidP="0044169C">
      <w:pPr>
        <w:spacing w:line="360" w:lineRule="auto"/>
        <w:rPr>
          <w:rFonts w:ascii="Times New Roman" w:hAnsi="Times New Roman" w:cs="Times New Roman"/>
          <w:sz w:val="24"/>
          <w:szCs w:val="24"/>
        </w:rPr>
      </w:pPr>
      <w:r w:rsidRPr="0070719A">
        <w:rPr>
          <w:rFonts w:ascii="Times New Roman" w:hAnsi="Times New Roman" w:cs="Times New Roman"/>
          <w:sz w:val="24"/>
          <w:szCs w:val="24"/>
        </w:rPr>
        <w:t>The above image is the sample image being given as input to MATLAB.</w:t>
      </w:r>
    </w:p>
    <w:p w:rsidR="0070719A" w:rsidRDefault="0070719A" w:rsidP="0044169C">
      <w:pPr>
        <w:spacing w:line="360" w:lineRule="auto"/>
        <w:rPr>
          <w:rFonts w:ascii="Times New Roman" w:hAnsi="Times New Roman" w:cs="Times New Roman"/>
          <w:sz w:val="24"/>
          <w:szCs w:val="24"/>
        </w:rPr>
      </w:pPr>
      <w:r w:rsidRPr="0070719A">
        <w:rPr>
          <w:rFonts w:ascii="Times New Roman" w:hAnsi="Times New Roman" w:cs="Times New Roman"/>
          <w:sz w:val="24"/>
          <w:szCs w:val="24"/>
        </w:rPr>
        <w:t>MATLAB detects the different colours present in the sample image, i.e. R G &amp; B, and processes each colour separately</w:t>
      </w:r>
    </w:p>
    <w:p w:rsidR="00083D17" w:rsidRPr="00034CC8" w:rsidRDefault="00083D17" w:rsidP="0044169C">
      <w:pPr>
        <w:spacing w:line="360" w:lineRule="auto"/>
        <w:rPr>
          <w:rFonts w:ascii="Times New Roman" w:hAnsi="Times New Roman" w:cs="Times New Roman"/>
          <w:sz w:val="24"/>
          <w:szCs w:val="24"/>
        </w:rPr>
      </w:pPr>
      <w:r w:rsidRPr="008F403C">
        <w:rPr>
          <w:rFonts w:ascii="Times New Roman" w:hAnsi="Times New Roman" w:cs="Times New Roman"/>
          <w:sz w:val="24"/>
          <w:szCs w:val="24"/>
        </w:rPr>
        <w:t xml:space="preserve">The 3components get separated at runtime. Only a particular </w:t>
      </w:r>
      <w:proofErr w:type="spellStart"/>
      <w:r w:rsidRPr="008F403C">
        <w:rPr>
          <w:rFonts w:ascii="Times New Roman" w:hAnsi="Times New Roman" w:cs="Times New Roman"/>
          <w:sz w:val="24"/>
          <w:szCs w:val="24"/>
        </w:rPr>
        <w:t>color</w:t>
      </w:r>
      <w:proofErr w:type="spellEnd"/>
      <w:r w:rsidRPr="008F403C">
        <w:rPr>
          <w:rFonts w:ascii="Times New Roman" w:hAnsi="Times New Roman" w:cs="Times New Roman"/>
          <w:sz w:val="24"/>
          <w:szCs w:val="24"/>
        </w:rPr>
        <w:t xml:space="preserve"> is highlighted, i</w:t>
      </w:r>
      <w:r w:rsidR="008F403C" w:rsidRPr="008F403C">
        <w:rPr>
          <w:rFonts w:ascii="Times New Roman" w:hAnsi="Times New Roman" w:cs="Times New Roman"/>
          <w:sz w:val="24"/>
          <w:szCs w:val="24"/>
        </w:rPr>
        <w:t>.</w:t>
      </w:r>
      <w:r w:rsidRPr="008F403C">
        <w:rPr>
          <w:rFonts w:ascii="Times New Roman" w:hAnsi="Times New Roman" w:cs="Times New Roman"/>
          <w:sz w:val="24"/>
          <w:szCs w:val="24"/>
        </w:rPr>
        <w:t>e</w:t>
      </w:r>
      <w:r w:rsidR="008F403C" w:rsidRPr="008F403C">
        <w:rPr>
          <w:rFonts w:ascii="Times New Roman" w:hAnsi="Times New Roman" w:cs="Times New Roman"/>
          <w:sz w:val="24"/>
          <w:szCs w:val="24"/>
        </w:rPr>
        <w:t>.</w:t>
      </w:r>
      <w:r w:rsidRPr="008F403C">
        <w:rPr>
          <w:rFonts w:ascii="Times New Roman" w:hAnsi="Times New Roman" w:cs="Times New Roman"/>
          <w:sz w:val="24"/>
          <w:szCs w:val="24"/>
        </w:rPr>
        <w:t xml:space="preserve"> made white, rest are merged into background</w:t>
      </w:r>
      <w:r w:rsidR="008F403C" w:rsidRPr="008F403C">
        <w:rPr>
          <w:rFonts w:ascii="Times New Roman" w:hAnsi="Times New Roman" w:cs="Times New Roman"/>
          <w:sz w:val="24"/>
          <w:szCs w:val="24"/>
        </w:rPr>
        <w:t>.</w:t>
      </w:r>
    </w:p>
    <w:p w:rsidR="00D27DE4" w:rsidRDefault="00034CC8" w:rsidP="0044169C">
      <w:pPr>
        <w:spacing w:line="360" w:lineRule="auto"/>
        <w:rPr>
          <w:rFonts w:ascii="Times New Roman" w:hAnsi="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C5008">
        <w:rPr>
          <w:rFonts w:ascii="Times New Roman" w:hAnsi="Times New Roman" w:cs="Times New Roman"/>
          <w:b/>
          <w:sz w:val="24"/>
          <w:szCs w:val="24"/>
        </w:rPr>
        <w:t xml:space="preserve">                             </w:t>
      </w:r>
      <w:r w:rsidR="00995A10">
        <w:rPr>
          <w:rFonts w:ascii="Times New Roman" w:hAnsi="Times New Roman" w:cs="Times New Roman"/>
          <w:b/>
          <w:noProof/>
          <w:sz w:val="24"/>
          <w:szCs w:val="24"/>
          <w:lang w:eastAsia="en-IN"/>
        </w:rPr>
        <w:drawing>
          <wp:inline distT="0" distB="0" distL="0" distR="0">
            <wp:extent cx="5943600" cy="3152775"/>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943600" cy="3152775"/>
                    </a:xfrm>
                    <a:prstGeom prst="rect">
                      <a:avLst/>
                    </a:prstGeom>
                    <a:noFill/>
                    <a:ln w="9525">
                      <a:noFill/>
                      <a:miter lim="800000"/>
                      <a:headEnd/>
                      <a:tailEnd/>
                    </a:ln>
                  </pic:spPr>
                </pic:pic>
              </a:graphicData>
            </a:graphic>
          </wp:inline>
        </w:drawing>
      </w:r>
      <w:r w:rsidR="008C5008">
        <w:rPr>
          <w:rFonts w:ascii="Times New Roman" w:hAnsi="Times New Roman" w:cs="Times New Roman"/>
          <w:b/>
          <w:sz w:val="24"/>
          <w:szCs w:val="24"/>
        </w:rPr>
        <w:t xml:space="preserve">    </w:t>
      </w:r>
      <w:r w:rsidR="00995A10">
        <w:rPr>
          <w:rFonts w:ascii="Times New Roman" w:hAnsi="Times New Roman" w:cs="Times New Roman"/>
          <w:b/>
          <w:sz w:val="24"/>
          <w:szCs w:val="24"/>
        </w:rPr>
        <w:t xml:space="preserve">                                             </w:t>
      </w:r>
      <w:r w:rsidR="008C5008">
        <w:rPr>
          <w:rFonts w:ascii="Times New Roman" w:hAnsi="Times New Roman" w:cs="Times New Roman"/>
          <w:b/>
          <w:sz w:val="24"/>
          <w:szCs w:val="24"/>
        </w:rPr>
        <w:t xml:space="preserve">    </w:t>
      </w:r>
      <w:r w:rsidR="0051726A">
        <w:rPr>
          <w:rFonts w:ascii="Times New Roman" w:hAnsi="Times New Roman"/>
          <w:sz w:val="24"/>
          <w:szCs w:val="24"/>
        </w:rPr>
        <w:t>Fig 10</w:t>
      </w:r>
      <w:r>
        <w:rPr>
          <w:rFonts w:ascii="Times New Roman" w:hAnsi="Times New Roman"/>
          <w:sz w:val="24"/>
          <w:szCs w:val="24"/>
        </w:rPr>
        <w:t>: Processing stage 1</w:t>
      </w:r>
    </w:p>
    <w:p w:rsidR="007D005B" w:rsidRDefault="007D005B" w:rsidP="0044169C">
      <w:pPr>
        <w:spacing w:line="360" w:lineRule="auto"/>
        <w:rPr>
          <w:rFonts w:ascii="Times New Roman" w:hAnsi="Times New Roman"/>
          <w:sz w:val="24"/>
          <w:szCs w:val="24"/>
        </w:rPr>
      </w:pPr>
    </w:p>
    <w:p w:rsidR="007D005B" w:rsidRDefault="007D005B" w:rsidP="0044169C">
      <w:pPr>
        <w:spacing w:line="360" w:lineRule="auto"/>
        <w:rPr>
          <w:rFonts w:ascii="Times New Roman" w:hAnsi="Times New Roman" w:cs="Times New Roman"/>
          <w:b/>
          <w:sz w:val="24"/>
          <w:szCs w:val="24"/>
        </w:rPr>
      </w:pPr>
    </w:p>
    <w:p w:rsidR="00D27DE4" w:rsidRPr="0091116E" w:rsidRDefault="00083D17" w:rsidP="004D65A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6227983" cy="3333750"/>
            <wp:effectExtent l="19050" t="0" r="1367"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6227983" cy="3333750"/>
                    </a:xfrm>
                    <a:prstGeom prst="rect">
                      <a:avLst/>
                    </a:prstGeom>
                    <a:noFill/>
                    <a:ln w="9525">
                      <a:noFill/>
                      <a:miter lim="800000"/>
                      <a:headEnd/>
                      <a:tailEnd/>
                    </a:ln>
                  </pic:spPr>
                </pic:pic>
              </a:graphicData>
            </a:graphic>
          </wp:inline>
        </w:drawing>
      </w:r>
      <w:r w:rsidR="0051726A">
        <w:rPr>
          <w:rFonts w:ascii="Times New Roman" w:hAnsi="Times New Roman"/>
          <w:sz w:val="24"/>
          <w:szCs w:val="24"/>
        </w:rPr>
        <w:t>Fig 11</w:t>
      </w:r>
      <w:r w:rsidR="00034CC8">
        <w:rPr>
          <w:rFonts w:ascii="Times New Roman" w:hAnsi="Times New Roman"/>
          <w:sz w:val="24"/>
          <w:szCs w:val="24"/>
        </w:rPr>
        <w:t>: Processing stage 2</w:t>
      </w:r>
    </w:p>
    <w:p w:rsidR="007D005B" w:rsidRDefault="007D005B" w:rsidP="0044169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F6AC5">
        <w:rPr>
          <w:rFonts w:ascii="Times New Roman" w:hAnsi="Times New Roman" w:cs="Times New Roman"/>
          <w:b/>
          <w:noProof/>
          <w:sz w:val="24"/>
          <w:szCs w:val="24"/>
          <w:lang w:eastAsia="en-IN"/>
        </w:rPr>
        <w:drawing>
          <wp:inline distT="0" distB="0" distL="0" distR="0">
            <wp:extent cx="6227983" cy="4114800"/>
            <wp:effectExtent l="19050" t="0" r="1367"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227983" cy="4114800"/>
                    </a:xfrm>
                    <a:prstGeom prst="rect">
                      <a:avLst/>
                    </a:prstGeom>
                    <a:noFill/>
                    <a:ln w="9525">
                      <a:noFill/>
                      <a:miter lim="800000"/>
                      <a:headEnd/>
                      <a:tailEnd/>
                    </a:ln>
                  </pic:spPr>
                </pic:pic>
              </a:graphicData>
            </a:graphic>
          </wp:inline>
        </w:drawing>
      </w:r>
    </w:p>
    <w:p w:rsidR="007D005B" w:rsidRPr="0091116E" w:rsidRDefault="00034CC8" w:rsidP="004D65A5">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7D005B">
        <w:rPr>
          <w:rFonts w:ascii="Times New Roman" w:hAnsi="Times New Roman" w:cs="Times New Roman"/>
          <w:b/>
          <w:sz w:val="24"/>
          <w:szCs w:val="24"/>
        </w:rPr>
        <w:t xml:space="preserve">                                         </w:t>
      </w:r>
      <w:r w:rsidR="0051726A">
        <w:rPr>
          <w:rFonts w:ascii="Times New Roman" w:hAnsi="Times New Roman"/>
          <w:sz w:val="24"/>
          <w:szCs w:val="24"/>
        </w:rPr>
        <w:t>Fig 12</w:t>
      </w:r>
      <w:r w:rsidR="007D005B">
        <w:rPr>
          <w:rFonts w:ascii="Times New Roman" w:hAnsi="Times New Roman"/>
          <w:sz w:val="24"/>
          <w:szCs w:val="24"/>
        </w:rPr>
        <w:t>: Processing stage 3</w:t>
      </w:r>
      <w:r>
        <w:rPr>
          <w:rFonts w:ascii="Times New Roman" w:hAnsi="Times New Roman" w:cs="Times New Roman"/>
          <w:b/>
          <w:sz w:val="24"/>
          <w:szCs w:val="24"/>
        </w:rPr>
        <w:tab/>
      </w:r>
      <w:r>
        <w:rPr>
          <w:rFonts w:ascii="Times New Roman" w:hAnsi="Times New Roman" w:cs="Times New Roman"/>
          <w:b/>
          <w:sz w:val="24"/>
          <w:szCs w:val="24"/>
        </w:rPr>
        <w:tab/>
      </w:r>
    </w:p>
    <w:p w:rsidR="007D005B" w:rsidRPr="007D005B" w:rsidRDefault="007D005B" w:rsidP="0044169C">
      <w:pPr>
        <w:spacing w:line="360" w:lineRule="auto"/>
        <w:ind w:left="720"/>
        <w:jc w:val="both"/>
        <w:rPr>
          <w:rFonts w:ascii="Times New Roman" w:hAnsi="Times New Roman" w:cs="Times New Roman"/>
          <w:sz w:val="24"/>
          <w:szCs w:val="24"/>
        </w:rPr>
      </w:pPr>
      <w:r w:rsidRPr="007D005B">
        <w:rPr>
          <w:rFonts w:ascii="Times New Roman" w:hAnsi="Times New Roman" w:cs="Times New Roman"/>
          <w:sz w:val="24"/>
          <w:szCs w:val="24"/>
          <w:lang w:val="en-US"/>
        </w:rPr>
        <w:t>As is clear from the above images, each shape is colored differently.</w:t>
      </w:r>
    </w:p>
    <w:p w:rsidR="007D005B" w:rsidRPr="007D005B" w:rsidRDefault="007D005B" w:rsidP="0044169C">
      <w:pPr>
        <w:spacing w:line="360" w:lineRule="auto"/>
        <w:ind w:left="720"/>
        <w:jc w:val="both"/>
        <w:rPr>
          <w:rFonts w:ascii="Times New Roman" w:hAnsi="Times New Roman" w:cs="Times New Roman"/>
          <w:sz w:val="24"/>
          <w:szCs w:val="24"/>
        </w:rPr>
      </w:pPr>
      <w:r w:rsidRPr="007D005B">
        <w:rPr>
          <w:rFonts w:ascii="Times New Roman" w:hAnsi="Times New Roman" w:cs="Times New Roman"/>
          <w:sz w:val="24"/>
          <w:szCs w:val="24"/>
          <w:lang w:val="en-US"/>
        </w:rPr>
        <w:t>MATLAB separates the differently colored shapes at runtime, thus it isolates those parts of the image having different colors, R G &amp; B.</w:t>
      </w:r>
      <w:r w:rsidRPr="007D005B">
        <w:rPr>
          <w:rFonts w:ascii="Times New Roman" w:hAnsi="Times New Roman" w:cs="Times New Roman"/>
          <w:sz w:val="24"/>
          <w:szCs w:val="24"/>
        </w:rPr>
        <w:t xml:space="preserve"> </w:t>
      </w:r>
    </w:p>
    <w:p w:rsidR="008160C9" w:rsidRPr="007D005B" w:rsidRDefault="007D005B" w:rsidP="004D65A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4F6882" w:rsidRPr="007D005B">
        <w:rPr>
          <w:rFonts w:ascii="Times New Roman" w:hAnsi="Times New Roman" w:cs="Times New Roman"/>
          <w:sz w:val="24"/>
          <w:szCs w:val="24"/>
        </w:rPr>
        <w:t xml:space="preserve">Another function has been developed by us in </w:t>
      </w:r>
      <w:r w:rsidR="00170919" w:rsidRPr="007D005B">
        <w:rPr>
          <w:rFonts w:ascii="Times New Roman" w:hAnsi="Times New Roman" w:cs="Times New Roman"/>
          <w:sz w:val="24"/>
          <w:szCs w:val="24"/>
        </w:rPr>
        <w:t>MATLAB which</w:t>
      </w:r>
      <w:r w:rsidR="004F6882" w:rsidRPr="007D005B">
        <w:rPr>
          <w:rFonts w:ascii="Times New Roman" w:hAnsi="Times New Roman" w:cs="Times New Roman"/>
          <w:sz w:val="24"/>
          <w:szCs w:val="24"/>
        </w:rPr>
        <w:t xml:space="preserve"> detects the corner pixels of each shape.</w:t>
      </w:r>
    </w:p>
    <w:p w:rsidR="008160C9" w:rsidRPr="007D005B" w:rsidRDefault="004F6882" w:rsidP="0044169C">
      <w:pPr>
        <w:spacing w:line="360" w:lineRule="auto"/>
        <w:ind w:left="720"/>
        <w:jc w:val="both"/>
        <w:rPr>
          <w:rFonts w:ascii="Times New Roman" w:hAnsi="Times New Roman" w:cs="Times New Roman"/>
          <w:sz w:val="24"/>
          <w:szCs w:val="24"/>
        </w:rPr>
      </w:pPr>
      <w:r w:rsidRPr="007D005B">
        <w:rPr>
          <w:rFonts w:ascii="Times New Roman" w:hAnsi="Times New Roman" w:cs="Times New Roman"/>
          <w:sz w:val="24"/>
          <w:szCs w:val="24"/>
        </w:rPr>
        <w:t xml:space="preserve">As MATLAB isolates each shape, it detects corner </w:t>
      </w:r>
      <w:r w:rsidR="00170919" w:rsidRPr="007D005B">
        <w:rPr>
          <w:rFonts w:ascii="Times New Roman" w:hAnsi="Times New Roman" w:cs="Times New Roman"/>
          <w:sz w:val="24"/>
          <w:szCs w:val="24"/>
        </w:rPr>
        <w:t>pixels for</w:t>
      </w:r>
      <w:r w:rsidRPr="007D005B">
        <w:rPr>
          <w:rFonts w:ascii="Times New Roman" w:hAnsi="Times New Roman" w:cs="Times New Roman"/>
          <w:sz w:val="24"/>
          <w:szCs w:val="24"/>
        </w:rPr>
        <w:t xml:space="preserve"> each shape, denoted by red marking at each shape corner.</w:t>
      </w:r>
    </w:p>
    <w:p w:rsidR="008160C9" w:rsidRPr="007D005B" w:rsidRDefault="004F6882" w:rsidP="0044169C">
      <w:pPr>
        <w:spacing w:line="360" w:lineRule="auto"/>
        <w:ind w:left="720"/>
        <w:jc w:val="both"/>
        <w:rPr>
          <w:rFonts w:ascii="Times New Roman" w:hAnsi="Times New Roman" w:cs="Times New Roman"/>
          <w:sz w:val="24"/>
          <w:szCs w:val="24"/>
        </w:rPr>
      </w:pPr>
      <w:r w:rsidRPr="007D005B">
        <w:rPr>
          <w:rFonts w:ascii="Times New Roman" w:hAnsi="Times New Roman" w:cs="Times New Roman"/>
          <w:sz w:val="24"/>
          <w:szCs w:val="24"/>
        </w:rPr>
        <w:t xml:space="preserve">Using these corner pixels, MATLAB calculates length of side of the shape and </w:t>
      </w:r>
      <w:proofErr w:type="gramStart"/>
      <w:r w:rsidRPr="007D005B">
        <w:rPr>
          <w:rFonts w:ascii="Times New Roman" w:hAnsi="Times New Roman" w:cs="Times New Roman"/>
          <w:sz w:val="24"/>
          <w:szCs w:val="24"/>
        </w:rPr>
        <w:t>also  angle</w:t>
      </w:r>
      <w:proofErr w:type="gramEnd"/>
      <w:r w:rsidRPr="007D005B">
        <w:rPr>
          <w:rFonts w:ascii="Times New Roman" w:hAnsi="Times New Roman" w:cs="Times New Roman"/>
          <w:sz w:val="24"/>
          <w:szCs w:val="24"/>
        </w:rPr>
        <w:t xml:space="preserve"> between 2 sides of a shape, which are required by the robot. </w:t>
      </w:r>
    </w:p>
    <w:p w:rsidR="007D005B" w:rsidRDefault="007D005B" w:rsidP="0044169C">
      <w:pPr>
        <w:spacing w:line="360" w:lineRule="auto"/>
        <w:rPr>
          <w:rFonts w:ascii="Times New Roman" w:hAnsi="Times New Roman" w:cs="Times New Roman"/>
          <w:b/>
          <w:sz w:val="24"/>
          <w:szCs w:val="24"/>
        </w:rPr>
      </w:pPr>
    </w:p>
    <w:p w:rsidR="0071052B" w:rsidRPr="0091116E" w:rsidRDefault="000C3912" w:rsidP="0044169C">
      <w:pPr>
        <w:spacing w:line="360" w:lineRule="auto"/>
        <w:rPr>
          <w:rFonts w:ascii="Times New Roman" w:hAnsi="Times New Roman" w:cs="Times New Roman"/>
          <w:b/>
          <w:sz w:val="24"/>
          <w:szCs w:val="24"/>
        </w:rPr>
      </w:pPr>
      <w:r w:rsidRPr="0091116E">
        <w:rPr>
          <w:rFonts w:ascii="Times New Roman" w:hAnsi="Times New Roman" w:cs="Times New Roman"/>
          <w:b/>
          <w:sz w:val="24"/>
          <w:szCs w:val="24"/>
        </w:rPr>
        <w:lastRenderedPageBreak/>
        <w:t>6</w:t>
      </w:r>
      <w:r w:rsidR="0071052B" w:rsidRPr="0091116E">
        <w:rPr>
          <w:rFonts w:ascii="Times New Roman" w:hAnsi="Times New Roman" w:cs="Times New Roman"/>
          <w:b/>
          <w:sz w:val="24"/>
          <w:szCs w:val="24"/>
        </w:rPr>
        <w:t>.2 MAPPING</w:t>
      </w:r>
      <w:r w:rsidR="00CC4F85">
        <w:rPr>
          <w:rFonts w:ascii="Times New Roman" w:hAnsi="Times New Roman" w:cs="Times New Roman"/>
          <w:b/>
          <w:sz w:val="24"/>
          <w:szCs w:val="24"/>
        </w:rPr>
        <w:t xml:space="preserve"> </w:t>
      </w:r>
      <w:proofErr w:type="gramStart"/>
      <w:r w:rsidR="0071052B" w:rsidRPr="0091116E">
        <w:rPr>
          <w:rFonts w:ascii="Times New Roman" w:hAnsi="Times New Roman" w:cs="Times New Roman"/>
          <w:b/>
          <w:sz w:val="24"/>
          <w:szCs w:val="24"/>
        </w:rPr>
        <w:t>DIGITAL  CO</w:t>
      </w:r>
      <w:proofErr w:type="gramEnd"/>
      <w:r w:rsidR="0071052B" w:rsidRPr="0091116E">
        <w:rPr>
          <w:rFonts w:ascii="Times New Roman" w:hAnsi="Times New Roman" w:cs="Times New Roman"/>
          <w:b/>
          <w:sz w:val="24"/>
          <w:szCs w:val="24"/>
        </w:rPr>
        <w:t>-ORDINATES  TO  PHYSICAL CO-ORDINATES</w:t>
      </w:r>
    </w:p>
    <w:p w:rsidR="0071052B" w:rsidRPr="0091116E" w:rsidRDefault="0071052B" w:rsidP="0044169C">
      <w:pPr>
        <w:spacing w:line="360" w:lineRule="auto"/>
        <w:rPr>
          <w:rFonts w:ascii="Times New Roman" w:hAnsi="Times New Roman" w:cs="Times New Roman"/>
          <w:b/>
          <w:sz w:val="24"/>
          <w:szCs w:val="24"/>
        </w:rPr>
      </w:pPr>
    </w:p>
    <w:p w:rsidR="0071052B" w:rsidRDefault="00D27DE4" w:rsidP="0044169C">
      <w:pPr>
        <w:spacing w:line="360" w:lineRule="auto"/>
        <w:rPr>
          <w:rFonts w:ascii="Times New Roman" w:hAnsi="Times New Roman" w:cs="Times New Roman"/>
          <w:sz w:val="24"/>
          <w:szCs w:val="24"/>
        </w:rPr>
      </w:pPr>
      <w:r w:rsidRPr="0091116E">
        <w:rPr>
          <w:rFonts w:ascii="Times New Roman" w:hAnsi="Times New Roman" w:cs="Times New Roman"/>
          <w:noProof/>
          <w:sz w:val="24"/>
          <w:szCs w:val="24"/>
          <w:lang w:eastAsia="en-IN"/>
        </w:rPr>
        <w:drawing>
          <wp:inline distT="0" distB="0" distL="0" distR="0">
            <wp:extent cx="5943600" cy="4261485"/>
            <wp:effectExtent l="1905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inline>
        </w:drawing>
      </w:r>
    </w:p>
    <w:p w:rsidR="00750F6D" w:rsidRPr="0091116E" w:rsidRDefault="00750F6D" w:rsidP="0044169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1726A">
        <w:rPr>
          <w:rFonts w:ascii="Times New Roman" w:hAnsi="Times New Roman"/>
          <w:sz w:val="24"/>
          <w:szCs w:val="24"/>
        </w:rPr>
        <w:t>Fig 13</w:t>
      </w:r>
      <w:r>
        <w:rPr>
          <w:rFonts w:ascii="Times New Roman" w:hAnsi="Times New Roman"/>
          <w:sz w:val="24"/>
          <w:szCs w:val="24"/>
        </w:rPr>
        <w:t>: Digital canvass representation</w:t>
      </w:r>
    </w:p>
    <w:p w:rsidR="00D27DE4" w:rsidRPr="0091116E" w:rsidRDefault="00D27DE4" w:rsidP="0044169C">
      <w:pPr>
        <w:spacing w:line="360" w:lineRule="auto"/>
        <w:rPr>
          <w:rFonts w:ascii="Times New Roman" w:hAnsi="Times New Roman" w:cs="Times New Roman"/>
          <w:sz w:val="24"/>
          <w:szCs w:val="24"/>
        </w:rPr>
      </w:pP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t>In above image</w:t>
      </w:r>
    </w:p>
    <w:p w:rsidR="00D27DE4" w:rsidRPr="0091116E" w:rsidRDefault="00D27DE4" w:rsidP="0044169C">
      <w:pPr>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8"/>
        </w:rPr>
        <w:t>X=&gt;breadth of digital canvass</w:t>
      </w:r>
    </w:p>
    <w:p w:rsidR="00D27DE4" w:rsidRPr="0091116E" w:rsidRDefault="00D27DE4" w:rsidP="0044169C">
      <w:pPr>
        <w:spacing w:line="360" w:lineRule="auto"/>
        <w:ind w:firstLine="720"/>
        <w:jc w:val="both"/>
        <w:rPr>
          <w:rFonts w:ascii="Times New Roman" w:hAnsi="Times New Roman" w:cs="Times New Roman"/>
          <w:sz w:val="24"/>
          <w:szCs w:val="28"/>
        </w:rPr>
      </w:pPr>
      <w:r w:rsidRPr="0091116E">
        <w:rPr>
          <w:rFonts w:ascii="Times New Roman" w:hAnsi="Times New Roman" w:cs="Times New Roman"/>
          <w:sz w:val="24"/>
          <w:szCs w:val="28"/>
        </w:rPr>
        <w:t>Y=&gt; length of digital canvass</w:t>
      </w:r>
    </w:p>
    <w:p w:rsidR="00D27DE4" w:rsidRPr="0091116E" w:rsidRDefault="00D27DE4" w:rsidP="0044169C">
      <w:pPr>
        <w:spacing w:line="360" w:lineRule="auto"/>
        <w:ind w:firstLine="720"/>
        <w:jc w:val="both"/>
        <w:rPr>
          <w:rFonts w:ascii="Times New Roman" w:hAnsi="Times New Roman" w:cs="Times New Roman"/>
          <w:sz w:val="24"/>
          <w:szCs w:val="28"/>
        </w:rPr>
      </w:pPr>
      <w:proofErr w:type="gramStart"/>
      <w:r w:rsidRPr="0091116E">
        <w:rPr>
          <w:rFonts w:ascii="Times New Roman" w:hAnsi="Times New Roman" w:cs="Times New Roman"/>
          <w:sz w:val="24"/>
          <w:szCs w:val="28"/>
        </w:rPr>
        <w:t>a</w:t>
      </w:r>
      <w:proofErr w:type="gramEnd"/>
      <w:r w:rsidRPr="0091116E">
        <w:rPr>
          <w:rFonts w:ascii="Times New Roman" w:hAnsi="Times New Roman" w:cs="Times New Roman"/>
          <w:sz w:val="24"/>
          <w:szCs w:val="28"/>
        </w:rPr>
        <w:t>=&gt;x co-ordinate of start point</w:t>
      </w:r>
    </w:p>
    <w:p w:rsidR="00D27DE4" w:rsidRPr="0091116E" w:rsidRDefault="00D27DE4" w:rsidP="0044169C">
      <w:pPr>
        <w:spacing w:line="360" w:lineRule="auto"/>
        <w:ind w:firstLine="720"/>
        <w:jc w:val="both"/>
        <w:rPr>
          <w:rFonts w:ascii="Times New Roman" w:hAnsi="Times New Roman" w:cs="Times New Roman"/>
          <w:sz w:val="24"/>
          <w:szCs w:val="28"/>
        </w:rPr>
      </w:pPr>
      <w:proofErr w:type="gramStart"/>
      <w:r w:rsidRPr="0091116E">
        <w:rPr>
          <w:rFonts w:ascii="Times New Roman" w:hAnsi="Times New Roman" w:cs="Times New Roman"/>
          <w:sz w:val="24"/>
          <w:szCs w:val="28"/>
        </w:rPr>
        <w:t>b</w:t>
      </w:r>
      <w:proofErr w:type="gramEnd"/>
      <w:r w:rsidRPr="0091116E">
        <w:rPr>
          <w:rFonts w:ascii="Times New Roman" w:hAnsi="Times New Roman" w:cs="Times New Roman"/>
          <w:sz w:val="24"/>
          <w:szCs w:val="28"/>
        </w:rPr>
        <w:t>=&gt;y co-ordinate of start point</w:t>
      </w: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lastRenderedPageBreak/>
        <w:t xml:space="preserve">Upon drawing the image as shown above, we select one corner as starting point for drawing the image. We then obtain the digital co-ordinates of point depending upon the application used to create digital image. The digital co-ordinates obtained are the normalized with respect to digital </w:t>
      </w:r>
      <w:r w:rsidR="00170919" w:rsidRPr="0091116E">
        <w:rPr>
          <w:rFonts w:ascii="Times New Roman" w:hAnsi="Times New Roman" w:cs="Times New Roman"/>
          <w:sz w:val="24"/>
          <w:szCs w:val="28"/>
        </w:rPr>
        <w:t>canvass (</w:t>
      </w:r>
      <w:r w:rsidRPr="0091116E">
        <w:rPr>
          <w:rFonts w:ascii="Times New Roman" w:hAnsi="Times New Roman" w:cs="Times New Roman"/>
          <w:sz w:val="24"/>
          <w:szCs w:val="28"/>
        </w:rPr>
        <w:t>a/x and b/y).</w:t>
      </w:r>
    </w:p>
    <w:p w:rsidR="00E07053" w:rsidRDefault="00D27DE4" w:rsidP="0044169C">
      <w:pPr>
        <w:spacing w:line="360" w:lineRule="auto"/>
        <w:rPr>
          <w:rFonts w:ascii="Times New Roman" w:hAnsi="Times New Roman" w:cs="Times New Roman"/>
          <w:sz w:val="24"/>
          <w:szCs w:val="28"/>
        </w:rPr>
      </w:pPr>
      <w:r w:rsidRPr="0091116E">
        <w:rPr>
          <w:rFonts w:ascii="Times New Roman" w:hAnsi="Times New Roman" w:cs="Times New Roman"/>
          <w:noProof/>
          <w:sz w:val="24"/>
          <w:szCs w:val="24"/>
          <w:lang w:eastAsia="en-IN"/>
        </w:rPr>
        <w:drawing>
          <wp:inline distT="0" distB="0" distL="0" distR="0">
            <wp:extent cx="5943600" cy="4261485"/>
            <wp:effectExtent l="19050" t="0" r="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61485"/>
                    </a:xfrm>
                    <a:prstGeom prst="rect">
                      <a:avLst/>
                    </a:prstGeom>
                  </pic:spPr>
                </pic:pic>
              </a:graphicData>
            </a:graphic>
          </wp:inline>
        </w:drawing>
      </w:r>
    </w:p>
    <w:p w:rsidR="00E07053" w:rsidRDefault="00E07053" w:rsidP="0044169C">
      <w:pPr>
        <w:spacing w:line="360" w:lineRule="auto"/>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0051726A">
        <w:rPr>
          <w:rFonts w:ascii="Times New Roman" w:hAnsi="Times New Roman"/>
          <w:sz w:val="24"/>
          <w:szCs w:val="24"/>
        </w:rPr>
        <w:t>Fig 14</w:t>
      </w:r>
      <w:r>
        <w:rPr>
          <w:rFonts w:ascii="Times New Roman" w:hAnsi="Times New Roman"/>
          <w:sz w:val="24"/>
          <w:szCs w:val="24"/>
        </w:rPr>
        <w:t>: Physical sheet representation</w:t>
      </w:r>
    </w:p>
    <w:p w:rsidR="00D27DE4" w:rsidRPr="0091116E" w:rsidRDefault="00D27DE4" w:rsidP="0044169C">
      <w:pPr>
        <w:spacing w:line="360" w:lineRule="auto"/>
        <w:rPr>
          <w:rFonts w:ascii="Times New Roman" w:hAnsi="Times New Roman" w:cs="Times New Roman"/>
          <w:sz w:val="24"/>
          <w:szCs w:val="24"/>
        </w:rPr>
      </w:pPr>
      <w:r w:rsidRPr="0091116E">
        <w:rPr>
          <w:rFonts w:ascii="Times New Roman" w:hAnsi="Times New Roman" w:cs="Times New Roman"/>
          <w:sz w:val="24"/>
          <w:szCs w:val="28"/>
        </w:rPr>
        <w:t>In above image,</w:t>
      </w:r>
      <w:r w:rsidRPr="0091116E">
        <w:rPr>
          <w:rFonts w:ascii="Times New Roman" w:hAnsi="Times New Roman" w:cs="Times New Roman"/>
          <w:sz w:val="24"/>
          <w:szCs w:val="28"/>
        </w:rPr>
        <w:tab/>
      </w:r>
    </w:p>
    <w:p w:rsidR="00D27DE4" w:rsidRPr="0091116E" w:rsidRDefault="00D27DE4" w:rsidP="0044169C">
      <w:pPr>
        <w:spacing w:line="360" w:lineRule="auto"/>
        <w:ind w:firstLine="720"/>
        <w:rPr>
          <w:rFonts w:ascii="Times New Roman" w:hAnsi="Times New Roman" w:cs="Times New Roman"/>
          <w:sz w:val="24"/>
          <w:szCs w:val="28"/>
        </w:rPr>
      </w:pPr>
      <w:r w:rsidRPr="0091116E">
        <w:rPr>
          <w:rFonts w:ascii="Times New Roman" w:hAnsi="Times New Roman" w:cs="Times New Roman"/>
          <w:sz w:val="24"/>
          <w:szCs w:val="28"/>
        </w:rPr>
        <w:t>X</w:t>
      </w:r>
      <w:r w:rsidRPr="0091116E">
        <w:rPr>
          <w:rFonts w:ascii="Times New Roman" w:hAnsi="Times New Roman" w:cs="Times New Roman"/>
          <w:sz w:val="24"/>
          <w:szCs w:val="28"/>
          <w:vertAlign w:val="subscript"/>
        </w:rPr>
        <w:t>2</w:t>
      </w:r>
      <w:r w:rsidRPr="0091116E">
        <w:rPr>
          <w:rFonts w:ascii="Times New Roman" w:hAnsi="Times New Roman" w:cs="Times New Roman"/>
          <w:sz w:val="24"/>
          <w:szCs w:val="28"/>
        </w:rPr>
        <w:t>-X</w:t>
      </w:r>
      <w:r w:rsidRPr="0091116E">
        <w:rPr>
          <w:rFonts w:ascii="Times New Roman" w:hAnsi="Times New Roman" w:cs="Times New Roman"/>
          <w:sz w:val="24"/>
          <w:szCs w:val="28"/>
          <w:vertAlign w:val="subscript"/>
        </w:rPr>
        <w:t>1</w:t>
      </w:r>
      <w:r w:rsidRPr="0091116E">
        <w:rPr>
          <w:rFonts w:ascii="Times New Roman" w:hAnsi="Times New Roman" w:cs="Times New Roman"/>
          <w:sz w:val="24"/>
          <w:szCs w:val="28"/>
        </w:rPr>
        <w:t>=&gt;breadth of physical canvass</w:t>
      </w:r>
    </w:p>
    <w:p w:rsidR="00D27DE4" w:rsidRPr="0091116E" w:rsidRDefault="00D27DE4" w:rsidP="0044169C">
      <w:pPr>
        <w:spacing w:line="360" w:lineRule="auto"/>
        <w:ind w:firstLine="720"/>
        <w:rPr>
          <w:rFonts w:ascii="Times New Roman" w:hAnsi="Times New Roman" w:cs="Times New Roman"/>
          <w:sz w:val="24"/>
          <w:szCs w:val="28"/>
        </w:rPr>
      </w:pPr>
      <w:r w:rsidRPr="0091116E">
        <w:rPr>
          <w:rFonts w:ascii="Times New Roman" w:hAnsi="Times New Roman" w:cs="Times New Roman"/>
          <w:sz w:val="24"/>
          <w:szCs w:val="28"/>
        </w:rPr>
        <w:t>Y</w:t>
      </w:r>
      <w:r w:rsidRPr="0091116E">
        <w:rPr>
          <w:rFonts w:ascii="Times New Roman" w:hAnsi="Times New Roman" w:cs="Times New Roman"/>
          <w:sz w:val="24"/>
          <w:szCs w:val="28"/>
          <w:vertAlign w:val="subscript"/>
        </w:rPr>
        <w:t>2</w:t>
      </w:r>
      <w:r w:rsidRPr="0091116E">
        <w:rPr>
          <w:rFonts w:ascii="Times New Roman" w:hAnsi="Times New Roman" w:cs="Times New Roman"/>
          <w:sz w:val="24"/>
          <w:szCs w:val="28"/>
        </w:rPr>
        <w:t>-Y</w:t>
      </w:r>
      <w:r w:rsidRPr="0091116E">
        <w:rPr>
          <w:rFonts w:ascii="Times New Roman" w:hAnsi="Times New Roman" w:cs="Times New Roman"/>
          <w:sz w:val="24"/>
          <w:szCs w:val="28"/>
          <w:vertAlign w:val="subscript"/>
        </w:rPr>
        <w:t>1</w:t>
      </w:r>
      <w:r w:rsidRPr="0091116E">
        <w:rPr>
          <w:rFonts w:ascii="Times New Roman" w:hAnsi="Times New Roman" w:cs="Times New Roman"/>
          <w:sz w:val="24"/>
          <w:szCs w:val="28"/>
        </w:rPr>
        <w:t>=&gt; length of physical canvass</w:t>
      </w:r>
    </w:p>
    <w:p w:rsidR="00D27DE4" w:rsidRPr="0091116E" w:rsidRDefault="00D27DE4" w:rsidP="0044169C">
      <w:pPr>
        <w:spacing w:line="360" w:lineRule="auto"/>
        <w:ind w:firstLine="720"/>
        <w:rPr>
          <w:rFonts w:ascii="Times New Roman" w:hAnsi="Times New Roman" w:cs="Times New Roman"/>
          <w:sz w:val="24"/>
          <w:szCs w:val="28"/>
        </w:rPr>
      </w:pPr>
      <w:proofErr w:type="gramStart"/>
      <w:r w:rsidRPr="0091116E">
        <w:rPr>
          <w:rFonts w:ascii="Times New Roman" w:hAnsi="Times New Roman" w:cs="Times New Roman"/>
          <w:sz w:val="24"/>
          <w:szCs w:val="28"/>
        </w:rPr>
        <w:t>a</w:t>
      </w:r>
      <w:proofErr w:type="gramEnd"/>
      <w:r w:rsidRPr="0091116E">
        <w:rPr>
          <w:rFonts w:ascii="Times New Roman" w:hAnsi="Times New Roman" w:cs="Times New Roman"/>
          <w:sz w:val="24"/>
          <w:szCs w:val="28"/>
        </w:rPr>
        <w:t>’=&gt;x co-ordinate of start point</w:t>
      </w:r>
    </w:p>
    <w:p w:rsidR="00D27DE4" w:rsidRPr="0091116E" w:rsidRDefault="00D27DE4" w:rsidP="0044169C">
      <w:pPr>
        <w:spacing w:line="360" w:lineRule="auto"/>
        <w:ind w:firstLine="720"/>
        <w:rPr>
          <w:rFonts w:ascii="Times New Roman" w:hAnsi="Times New Roman" w:cs="Times New Roman"/>
          <w:sz w:val="24"/>
          <w:szCs w:val="28"/>
        </w:rPr>
      </w:pPr>
      <w:proofErr w:type="gramStart"/>
      <w:r w:rsidRPr="0091116E">
        <w:rPr>
          <w:rFonts w:ascii="Times New Roman" w:hAnsi="Times New Roman" w:cs="Times New Roman"/>
          <w:sz w:val="24"/>
          <w:szCs w:val="28"/>
        </w:rPr>
        <w:t>b</w:t>
      </w:r>
      <w:proofErr w:type="gramEnd"/>
      <w:r w:rsidRPr="0091116E">
        <w:rPr>
          <w:rFonts w:ascii="Times New Roman" w:hAnsi="Times New Roman" w:cs="Times New Roman"/>
          <w:sz w:val="24"/>
          <w:szCs w:val="28"/>
        </w:rPr>
        <w:t>’=&gt;y co-ordinate of start point</w:t>
      </w: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lastRenderedPageBreak/>
        <w:t xml:space="preserve">The image of </w:t>
      </w:r>
      <w:r w:rsidR="00170919" w:rsidRPr="0091116E">
        <w:rPr>
          <w:rFonts w:ascii="Times New Roman" w:hAnsi="Times New Roman" w:cs="Times New Roman"/>
          <w:sz w:val="24"/>
          <w:szCs w:val="28"/>
        </w:rPr>
        <w:t>canvass (</w:t>
      </w:r>
      <w:r w:rsidRPr="0091116E">
        <w:rPr>
          <w:rFonts w:ascii="Times New Roman" w:hAnsi="Times New Roman" w:cs="Times New Roman"/>
          <w:sz w:val="24"/>
          <w:szCs w:val="28"/>
        </w:rPr>
        <w:t>i.e. sheet) is captured through a camera and using Image processing only the required portion of image is selected.</w:t>
      </w: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t xml:space="preserve">Then the normalized coordinates obtained from digital image are </w:t>
      </w:r>
      <w:proofErr w:type="spellStart"/>
      <w:r w:rsidRPr="0091116E">
        <w:rPr>
          <w:rFonts w:ascii="Times New Roman" w:hAnsi="Times New Roman" w:cs="Times New Roman"/>
          <w:sz w:val="24"/>
          <w:szCs w:val="28"/>
        </w:rPr>
        <w:t>denormalized</w:t>
      </w:r>
      <w:proofErr w:type="spellEnd"/>
      <w:r w:rsidRPr="0091116E">
        <w:rPr>
          <w:rFonts w:ascii="Times New Roman" w:hAnsi="Times New Roman" w:cs="Times New Roman"/>
          <w:sz w:val="24"/>
          <w:szCs w:val="28"/>
        </w:rPr>
        <w:t xml:space="preserve"> using the dimensions of sheet by using the formula given below.</w:t>
      </w:r>
    </w:p>
    <w:p w:rsidR="00D27DE4" w:rsidRPr="0091116E" w:rsidRDefault="00D27DE4" w:rsidP="0044169C">
      <w:pPr>
        <w:tabs>
          <w:tab w:val="left" w:pos="3765"/>
        </w:tabs>
        <w:spacing w:line="360" w:lineRule="auto"/>
        <w:jc w:val="both"/>
        <w:rPr>
          <w:rFonts w:ascii="Times New Roman" w:hAnsi="Times New Roman" w:cs="Times New Roman"/>
          <w:sz w:val="24"/>
          <w:szCs w:val="28"/>
        </w:rPr>
      </w:pPr>
      <w:proofErr w:type="gramStart"/>
      <w:r w:rsidRPr="0091116E">
        <w:rPr>
          <w:rFonts w:ascii="Times New Roman" w:hAnsi="Times New Roman" w:cs="Times New Roman"/>
          <w:sz w:val="24"/>
          <w:szCs w:val="28"/>
        </w:rPr>
        <w:t>a</w:t>
      </w:r>
      <w:proofErr w:type="gramEnd"/>
      <w:r w:rsidRPr="0091116E">
        <w:rPr>
          <w:rFonts w:ascii="Times New Roman" w:hAnsi="Times New Roman" w:cs="Times New Roman"/>
          <w:sz w:val="24"/>
          <w:szCs w:val="28"/>
        </w:rPr>
        <w:t>’=(a/x)*(X</w:t>
      </w:r>
      <w:r w:rsidRPr="0091116E">
        <w:rPr>
          <w:rFonts w:ascii="Times New Roman" w:hAnsi="Times New Roman" w:cs="Times New Roman"/>
          <w:sz w:val="24"/>
          <w:szCs w:val="28"/>
          <w:vertAlign w:val="subscript"/>
        </w:rPr>
        <w:t>2</w:t>
      </w:r>
      <w:r w:rsidRPr="0091116E">
        <w:rPr>
          <w:rFonts w:ascii="Times New Roman" w:hAnsi="Times New Roman" w:cs="Times New Roman"/>
          <w:sz w:val="24"/>
          <w:szCs w:val="28"/>
        </w:rPr>
        <w:t>-X</w:t>
      </w:r>
      <w:r w:rsidRPr="0091116E">
        <w:rPr>
          <w:rFonts w:ascii="Times New Roman" w:hAnsi="Times New Roman" w:cs="Times New Roman"/>
          <w:sz w:val="24"/>
          <w:szCs w:val="28"/>
          <w:vertAlign w:val="subscript"/>
        </w:rPr>
        <w:t>1</w:t>
      </w:r>
      <w:r w:rsidRPr="0091116E">
        <w:rPr>
          <w:rFonts w:ascii="Times New Roman" w:hAnsi="Times New Roman" w:cs="Times New Roman"/>
          <w:sz w:val="24"/>
          <w:szCs w:val="28"/>
        </w:rPr>
        <w:t>)</w:t>
      </w:r>
      <w:r w:rsidRPr="0091116E">
        <w:rPr>
          <w:rFonts w:ascii="Times New Roman" w:hAnsi="Times New Roman" w:cs="Times New Roman"/>
          <w:sz w:val="24"/>
          <w:szCs w:val="28"/>
        </w:rPr>
        <w:tab/>
      </w:r>
    </w:p>
    <w:p w:rsidR="00D27DE4" w:rsidRPr="0091116E" w:rsidRDefault="00D27DE4" w:rsidP="0044169C">
      <w:pPr>
        <w:spacing w:line="360" w:lineRule="auto"/>
        <w:jc w:val="both"/>
        <w:rPr>
          <w:rFonts w:ascii="Times New Roman" w:hAnsi="Times New Roman" w:cs="Times New Roman"/>
          <w:sz w:val="24"/>
          <w:szCs w:val="28"/>
        </w:rPr>
      </w:pPr>
      <w:proofErr w:type="gramStart"/>
      <w:r w:rsidRPr="0091116E">
        <w:rPr>
          <w:rFonts w:ascii="Times New Roman" w:hAnsi="Times New Roman" w:cs="Times New Roman"/>
          <w:sz w:val="24"/>
          <w:szCs w:val="28"/>
        </w:rPr>
        <w:t>b</w:t>
      </w:r>
      <w:proofErr w:type="gramEnd"/>
      <w:r w:rsidRPr="0091116E">
        <w:rPr>
          <w:rFonts w:ascii="Times New Roman" w:hAnsi="Times New Roman" w:cs="Times New Roman"/>
          <w:sz w:val="24"/>
          <w:szCs w:val="28"/>
        </w:rPr>
        <w:t>’=(b/y)*(Y</w:t>
      </w:r>
      <w:r w:rsidRPr="0091116E">
        <w:rPr>
          <w:rFonts w:ascii="Times New Roman" w:hAnsi="Times New Roman" w:cs="Times New Roman"/>
          <w:sz w:val="24"/>
          <w:szCs w:val="28"/>
          <w:vertAlign w:val="subscript"/>
        </w:rPr>
        <w:t>2</w:t>
      </w:r>
      <w:r w:rsidRPr="0091116E">
        <w:rPr>
          <w:rFonts w:ascii="Times New Roman" w:hAnsi="Times New Roman" w:cs="Times New Roman"/>
          <w:sz w:val="24"/>
          <w:szCs w:val="28"/>
        </w:rPr>
        <w:t>-Y</w:t>
      </w:r>
      <w:r w:rsidRPr="0091116E">
        <w:rPr>
          <w:rFonts w:ascii="Times New Roman" w:hAnsi="Times New Roman" w:cs="Times New Roman"/>
          <w:sz w:val="24"/>
          <w:szCs w:val="28"/>
          <w:vertAlign w:val="subscript"/>
        </w:rPr>
        <w:t>1</w:t>
      </w:r>
      <w:r w:rsidRPr="0091116E">
        <w:rPr>
          <w:rFonts w:ascii="Times New Roman" w:hAnsi="Times New Roman" w:cs="Times New Roman"/>
          <w:sz w:val="24"/>
          <w:szCs w:val="28"/>
        </w:rPr>
        <w:t>)</w:t>
      </w:r>
    </w:p>
    <w:p w:rsidR="00D27DE4" w:rsidRPr="0091116E" w:rsidRDefault="00D27DE4" w:rsidP="0044169C">
      <w:pPr>
        <w:spacing w:line="360" w:lineRule="auto"/>
        <w:jc w:val="both"/>
        <w:rPr>
          <w:rFonts w:ascii="Times New Roman" w:hAnsi="Times New Roman" w:cs="Times New Roman"/>
          <w:sz w:val="24"/>
          <w:szCs w:val="28"/>
        </w:rPr>
      </w:pPr>
      <w:r w:rsidRPr="0091116E">
        <w:rPr>
          <w:rFonts w:ascii="Times New Roman" w:hAnsi="Times New Roman" w:cs="Times New Roman"/>
          <w:sz w:val="24"/>
          <w:szCs w:val="28"/>
        </w:rPr>
        <w:t xml:space="preserve">Then the robots start creating the image from this </w:t>
      </w:r>
      <w:r w:rsidR="00170919" w:rsidRPr="0091116E">
        <w:rPr>
          <w:rFonts w:ascii="Times New Roman" w:hAnsi="Times New Roman" w:cs="Times New Roman"/>
          <w:sz w:val="24"/>
          <w:szCs w:val="28"/>
        </w:rPr>
        <w:t>point. This</w:t>
      </w:r>
      <w:r w:rsidRPr="0091116E">
        <w:rPr>
          <w:rFonts w:ascii="Times New Roman" w:hAnsi="Times New Roman" w:cs="Times New Roman"/>
          <w:sz w:val="24"/>
          <w:szCs w:val="28"/>
        </w:rPr>
        <w:t xml:space="preserve"> mapping ensures that the digital image given and physical image reproduces are proportionately similar in size and position.</w:t>
      </w:r>
    </w:p>
    <w:p w:rsidR="007C1DCD" w:rsidRDefault="007C1DCD" w:rsidP="0044169C">
      <w:pPr>
        <w:spacing w:after="0" w:line="360" w:lineRule="auto"/>
        <w:jc w:val="both"/>
        <w:rPr>
          <w:rFonts w:ascii="Times New Roman" w:eastAsia="Times New Roman" w:hAnsi="Times New Roman" w:cs="Times New Roman"/>
          <w:sz w:val="20"/>
        </w:rPr>
      </w:pPr>
    </w:p>
    <w:p w:rsidR="007C1DCD" w:rsidRDefault="007C1DCD" w:rsidP="0044169C">
      <w:pPr>
        <w:spacing w:after="0" w:line="360" w:lineRule="auto"/>
        <w:jc w:val="both"/>
        <w:rPr>
          <w:rFonts w:ascii="Times New Roman" w:eastAsia="Times New Roman" w:hAnsi="Times New Roman" w:cs="Times New Roman"/>
          <w:sz w:val="20"/>
        </w:rPr>
      </w:pPr>
    </w:p>
    <w:p w:rsidR="007C1DCD" w:rsidRDefault="007C1DCD" w:rsidP="0044169C">
      <w:pPr>
        <w:spacing w:after="0" w:line="360" w:lineRule="auto"/>
        <w:jc w:val="both"/>
        <w:rPr>
          <w:rFonts w:ascii="Times New Roman" w:eastAsia="Times New Roman" w:hAnsi="Times New Roman" w:cs="Times New Roman"/>
          <w:sz w:val="20"/>
        </w:rPr>
      </w:pPr>
    </w:p>
    <w:p w:rsidR="007C1DCD" w:rsidRDefault="007C1DCD" w:rsidP="0044169C">
      <w:pPr>
        <w:spacing w:after="0" w:line="360" w:lineRule="auto"/>
        <w:jc w:val="both"/>
        <w:rPr>
          <w:rFonts w:ascii="Times New Roman" w:eastAsia="Times New Roman" w:hAnsi="Times New Roman" w:cs="Times New Roman"/>
          <w:sz w:val="20"/>
        </w:rPr>
      </w:pPr>
    </w:p>
    <w:p w:rsidR="007C1DCD" w:rsidRDefault="007C1DCD" w:rsidP="0044169C">
      <w:pPr>
        <w:spacing w:after="0" w:line="360" w:lineRule="auto"/>
        <w:jc w:val="both"/>
        <w:rPr>
          <w:rFonts w:ascii="Times New Roman" w:eastAsia="Times New Roman" w:hAnsi="Times New Roman" w:cs="Times New Roman"/>
          <w:sz w:val="20"/>
        </w:rPr>
      </w:pPr>
    </w:p>
    <w:p w:rsidR="005B362A" w:rsidRPr="0003449E" w:rsidRDefault="0003449E" w:rsidP="0044169C">
      <w:pPr>
        <w:spacing w:after="0" w:line="360" w:lineRule="auto"/>
        <w:jc w:val="both"/>
        <w:rPr>
          <w:rFonts w:ascii="Times New Roman" w:eastAsia="Times New Roman" w:hAnsi="Times New Roman" w:cs="Times New Roman"/>
          <w:b/>
          <w:sz w:val="24"/>
          <w:szCs w:val="28"/>
        </w:rPr>
      </w:pPr>
      <w:r w:rsidRPr="0003449E">
        <w:rPr>
          <w:rFonts w:ascii="Times New Roman" w:eastAsia="Times New Roman" w:hAnsi="Times New Roman" w:cs="Times New Roman"/>
          <w:b/>
          <w:sz w:val="24"/>
          <w:szCs w:val="28"/>
        </w:rPr>
        <w:t>SETTING UP SWARM ENVIRONMENT</w:t>
      </w:r>
    </w:p>
    <w:p w:rsidR="004F6AC5" w:rsidRDefault="004F6AC5" w:rsidP="0044169C">
      <w:pPr>
        <w:spacing w:after="0" w:line="360" w:lineRule="auto"/>
        <w:jc w:val="both"/>
        <w:rPr>
          <w:rFonts w:ascii="Calibri" w:eastAsia="Times New Roman" w:hAnsi="Calibri" w:cs="Times New Roman"/>
        </w:rPr>
      </w:pP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Swarm consists of 3 spark V robots</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 xml:space="preserve">A </w:t>
      </w:r>
      <w:proofErr w:type="spellStart"/>
      <w:r w:rsidRPr="0003449E">
        <w:rPr>
          <w:rFonts w:ascii="Times New Roman" w:eastAsia="Times New Roman" w:hAnsi="Times New Roman" w:cs="Times New Roman"/>
          <w:sz w:val="24"/>
        </w:rPr>
        <w:t>Xbee</w:t>
      </w:r>
      <w:proofErr w:type="spellEnd"/>
      <w:r w:rsidRPr="0003449E">
        <w:rPr>
          <w:rFonts w:ascii="Times New Roman" w:eastAsia="Times New Roman" w:hAnsi="Times New Roman" w:cs="Times New Roman"/>
          <w:sz w:val="24"/>
        </w:rPr>
        <w:t xml:space="preserve"> Module with chip antenna will be connected to each of the robot</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proofErr w:type="gramStart"/>
      <w:r w:rsidRPr="0003449E">
        <w:rPr>
          <w:rFonts w:ascii="Times New Roman" w:eastAsia="Times New Roman" w:hAnsi="Times New Roman" w:cs="Times New Roman"/>
          <w:sz w:val="24"/>
        </w:rPr>
        <w:t>A</w:t>
      </w:r>
      <w:proofErr w:type="gramEnd"/>
      <w:r w:rsidRPr="0003449E">
        <w:rPr>
          <w:rFonts w:ascii="Times New Roman" w:eastAsia="Times New Roman" w:hAnsi="Times New Roman" w:cs="Times New Roman"/>
          <w:sz w:val="24"/>
        </w:rPr>
        <w:t xml:space="preserve"> </w:t>
      </w:r>
      <w:proofErr w:type="spellStart"/>
      <w:r w:rsidRPr="0003449E">
        <w:rPr>
          <w:rFonts w:ascii="Times New Roman" w:eastAsia="Times New Roman" w:hAnsi="Times New Roman" w:cs="Times New Roman"/>
          <w:sz w:val="24"/>
        </w:rPr>
        <w:t>XBee</w:t>
      </w:r>
      <w:proofErr w:type="spellEnd"/>
      <w:r w:rsidRPr="0003449E">
        <w:rPr>
          <w:rFonts w:ascii="Times New Roman" w:eastAsia="Times New Roman" w:hAnsi="Times New Roman" w:cs="Times New Roman"/>
          <w:sz w:val="24"/>
        </w:rPr>
        <w:t xml:space="preserve"> module with USB socket will be connected to </w:t>
      </w:r>
      <w:r w:rsidR="00170919" w:rsidRPr="0003449E">
        <w:rPr>
          <w:rFonts w:ascii="Times New Roman" w:eastAsia="Times New Roman" w:hAnsi="Times New Roman" w:cs="Times New Roman"/>
          <w:sz w:val="24"/>
        </w:rPr>
        <w:t>controller (</w:t>
      </w:r>
      <w:r w:rsidRPr="0003449E">
        <w:rPr>
          <w:rFonts w:ascii="Times New Roman" w:eastAsia="Times New Roman" w:hAnsi="Times New Roman" w:cs="Times New Roman"/>
          <w:sz w:val="24"/>
        </w:rPr>
        <w:t>PC).</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The controller will the communicate instructions wirelessly to Robots</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 xml:space="preserve">Each bot also has a pen/ marker i.e. a colouring utility which is </w:t>
      </w:r>
      <w:r w:rsidR="00170919" w:rsidRPr="0003449E">
        <w:rPr>
          <w:rFonts w:ascii="Times New Roman" w:eastAsia="Times New Roman" w:hAnsi="Times New Roman" w:cs="Times New Roman"/>
          <w:sz w:val="24"/>
        </w:rPr>
        <w:t>red, green</w:t>
      </w:r>
      <w:r w:rsidRPr="0003449E">
        <w:rPr>
          <w:rFonts w:ascii="Times New Roman" w:eastAsia="Times New Roman" w:hAnsi="Times New Roman" w:cs="Times New Roman"/>
          <w:sz w:val="24"/>
        </w:rPr>
        <w:t xml:space="preserve"> or </w:t>
      </w:r>
      <w:r w:rsidR="00170919" w:rsidRPr="0003449E">
        <w:rPr>
          <w:rFonts w:ascii="Times New Roman" w:eastAsia="Times New Roman" w:hAnsi="Times New Roman" w:cs="Times New Roman"/>
          <w:sz w:val="24"/>
        </w:rPr>
        <w:t>blue (</w:t>
      </w:r>
      <w:proofErr w:type="spellStart"/>
      <w:r w:rsidRPr="0003449E">
        <w:rPr>
          <w:rFonts w:ascii="Times New Roman" w:eastAsia="Times New Roman" w:hAnsi="Times New Roman" w:cs="Times New Roman"/>
          <w:sz w:val="24"/>
        </w:rPr>
        <w:t>rgb</w:t>
      </w:r>
      <w:proofErr w:type="spellEnd"/>
      <w:r w:rsidRPr="0003449E">
        <w:rPr>
          <w:rFonts w:ascii="Times New Roman" w:eastAsia="Times New Roman" w:hAnsi="Times New Roman" w:cs="Times New Roman"/>
          <w:sz w:val="24"/>
        </w:rPr>
        <w:t>).</w:t>
      </w:r>
    </w:p>
    <w:p w:rsidR="003C075B" w:rsidRPr="0003449E" w:rsidRDefault="00DC738E" w:rsidP="0044169C">
      <w:pPr>
        <w:pStyle w:val="ListParagraph"/>
        <w:numPr>
          <w:ilvl w:val="0"/>
          <w:numId w:val="30"/>
        </w:numPr>
        <w:spacing w:after="0" w:line="360" w:lineRule="auto"/>
        <w:rPr>
          <w:rFonts w:ascii="Times New Roman" w:eastAsia="Times New Roman" w:hAnsi="Times New Roman" w:cs="Times New Roman"/>
          <w:sz w:val="24"/>
        </w:rPr>
      </w:pPr>
      <w:r w:rsidRPr="0003449E">
        <w:rPr>
          <w:rFonts w:ascii="Times New Roman" w:eastAsia="Times New Roman" w:hAnsi="Times New Roman" w:cs="Times New Roman"/>
          <w:sz w:val="24"/>
        </w:rPr>
        <w:t xml:space="preserve">This utility is powered by a servo motor capable of up down motion </w:t>
      </w:r>
    </w:p>
    <w:p w:rsidR="004F6AC5" w:rsidRDefault="004F6AC5" w:rsidP="0044169C">
      <w:pPr>
        <w:spacing w:after="0" w:line="360" w:lineRule="auto"/>
        <w:ind w:left="360"/>
        <w:jc w:val="both"/>
        <w:rPr>
          <w:rFonts w:ascii="Calibri" w:eastAsia="Times New Roman" w:hAnsi="Calibri" w:cs="Times New Roman"/>
        </w:rPr>
      </w:pPr>
    </w:p>
    <w:p w:rsidR="004F6AC5" w:rsidRDefault="004F6AC5" w:rsidP="0044169C">
      <w:pPr>
        <w:spacing w:after="0" w:line="360" w:lineRule="auto"/>
        <w:ind w:left="360"/>
        <w:jc w:val="both"/>
        <w:rPr>
          <w:rFonts w:ascii="Calibri" w:eastAsia="Times New Roman" w:hAnsi="Calibri" w:cs="Times New Roman"/>
        </w:rPr>
      </w:pPr>
    </w:p>
    <w:p w:rsidR="004F6AC5" w:rsidRDefault="004F6AC5" w:rsidP="0044169C">
      <w:pPr>
        <w:spacing w:after="0" w:line="360" w:lineRule="auto"/>
        <w:ind w:left="360"/>
        <w:jc w:val="both"/>
        <w:rPr>
          <w:rFonts w:ascii="Calibri" w:eastAsia="Times New Roman" w:hAnsi="Calibri" w:cs="Times New Roman"/>
        </w:rPr>
      </w:pPr>
    </w:p>
    <w:p w:rsidR="004F6AC5" w:rsidRPr="0091116E" w:rsidRDefault="004F6AC5" w:rsidP="0044169C">
      <w:pPr>
        <w:spacing w:after="0" w:line="360" w:lineRule="auto"/>
        <w:ind w:left="360"/>
        <w:jc w:val="both"/>
        <w:rPr>
          <w:rFonts w:ascii="Calibri" w:eastAsia="Times New Roman" w:hAnsi="Calibri" w:cs="Times New Roman"/>
        </w:rPr>
      </w:pPr>
    </w:p>
    <w:p w:rsidR="0003449E" w:rsidRDefault="0003449E" w:rsidP="0044169C">
      <w:pPr>
        <w:spacing w:after="0" w:line="360" w:lineRule="auto"/>
        <w:ind w:left="360"/>
        <w:jc w:val="center"/>
        <w:rPr>
          <w:rFonts w:ascii="Times New Roman" w:eastAsia="Times New Roman" w:hAnsi="Times New Roman" w:cs="Times New Roman"/>
          <w:b/>
          <w:sz w:val="28"/>
          <w:szCs w:val="28"/>
        </w:rPr>
      </w:pPr>
    </w:p>
    <w:p w:rsidR="0003449E" w:rsidRDefault="0003449E" w:rsidP="0044169C">
      <w:pPr>
        <w:spacing w:after="0" w:line="360" w:lineRule="auto"/>
        <w:ind w:left="360"/>
        <w:jc w:val="center"/>
        <w:rPr>
          <w:rFonts w:ascii="Times New Roman" w:eastAsia="Times New Roman" w:hAnsi="Times New Roman" w:cs="Times New Roman"/>
          <w:b/>
          <w:sz w:val="28"/>
          <w:szCs w:val="28"/>
        </w:rPr>
      </w:pPr>
    </w:p>
    <w:p w:rsidR="0003449E" w:rsidRDefault="0003449E" w:rsidP="0044169C">
      <w:pPr>
        <w:spacing w:after="0" w:line="360" w:lineRule="auto"/>
        <w:ind w:left="360"/>
        <w:jc w:val="center"/>
        <w:rPr>
          <w:rFonts w:ascii="Times New Roman" w:eastAsia="Times New Roman" w:hAnsi="Times New Roman" w:cs="Times New Roman"/>
          <w:b/>
          <w:sz w:val="28"/>
          <w:szCs w:val="28"/>
        </w:rPr>
      </w:pPr>
    </w:p>
    <w:p w:rsidR="008F2008" w:rsidRPr="004D65A5" w:rsidRDefault="00170919" w:rsidP="004D65A5">
      <w:pPr>
        <w:spacing w:after="0" w:line="360" w:lineRule="auto"/>
        <w:rPr>
          <w:rFonts w:ascii="Times New Roman" w:eastAsia="Times New Roman" w:hAnsi="Times New Roman" w:cs="Times New Roman"/>
          <w:b/>
          <w:sz w:val="28"/>
          <w:szCs w:val="28"/>
        </w:rPr>
      </w:pPr>
      <w:r w:rsidRPr="0091116E">
        <w:rPr>
          <w:rFonts w:ascii="Times New Roman" w:eastAsia="Times New Roman" w:hAnsi="Times New Roman" w:cs="Times New Roman"/>
          <w:b/>
          <w:sz w:val="28"/>
          <w:szCs w:val="28"/>
        </w:rPr>
        <w:lastRenderedPageBreak/>
        <w:t>7. TECHNOLOGIES</w:t>
      </w:r>
      <w:r w:rsidR="000C3912" w:rsidRPr="0091116E">
        <w:rPr>
          <w:rFonts w:ascii="Times New Roman" w:eastAsia="Times New Roman" w:hAnsi="Times New Roman" w:cs="Times New Roman"/>
          <w:b/>
          <w:sz w:val="28"/>
          <w:szCs w:val="28"/>
        </w:rPr>
        <w:t xml:space="preserve"> USED</w:t>
      </w:r>
    </w:p>
    <w:p w:rsidR="008F2008" w:rsidRPr="0091116E" w:rsidRDefault="008F2008" w:rsidP="0044169C">
      <w:pPr>
        <w:pStyle w:val="NormalWeb"/>
        <w:numPr>
          <w:ilvl w:val="0"/>
          <w:numId w:val="12"/>
        </w:numPr>
        <w:spacing w:line="360" w:lineRule="auto"/>
      </w:pPr>
      <w:r w:rsidRPr="0091116E">
        <w:rPr>
          <w:b/>
        </w:rPr>
        <w:t>MATLAB:-</w:t>
      </w:r>
    </w:p>
    <w:p w:rsidR="008F2008" w:rsidRPr="004D65A5" w:rsidRDefault="008F2008" w:rsidP="0044169C">
      <w:pPr>
        <w:pStyle w:val="Heading4"/>
        <w:spacing w:line="360" w:lineRule="auto"/>
        <w:jc w:val="both"/>
        <w:rPr>
          <w:rFonts w:ascii="Times New Roman" w:hAnsi="Times New Roman" w:cs="Times New Roman"/>
          <w:i w:val="0"/>
          <w:color w:val="auto"/>
          <w:sz w:val="24"/>
          <w:szCs w:val="24"/>
        </w:rPr>
      </w:pPr>
      <w:r w:rsidRPr="004D65A5">
        <w:rPr>
          <w:rFonts w:ascii="Times New Roman" w:hAnsi="Times New Roman" w:cs="Times New Roman"/>
          <w:i w:val="0"/>
          <w:color w:val="auto"/>
          <w:sz w:val="24"/>
          <w:szCs w:val="24"/>
        </w:rPr>
        <w:t>Development Environment</w:t>
      </w:r>
      <w:r w:rsidR="00407D22">
        <w:rPr>
          <w:rFonts w:ascii="Times New Roman" w:hAnsi="Times New Roman" w:cs="Times New Roman"/>
          <w:i w:val="0"/>
          <w:color w:val="auto"/>
          <w:sz w:val="24"/>
          <w:szCs w:val="24"/>
        </w:rPr>
        <w:t>:</w:t>
      </w:r>
    </w:p>
    <w:p w:rsidR="008F2008" w:rsidRPr="0091116E" w:rsidRDefault="008F2008" w:rsidP="0044169C">
      <w:pPr>
        <w:pStyle w:val="NormalWeb"/>
        <w:numPr>
          <w:ilvl w:val="0"/>
          <w:numId w:val="13"/>
        </w:numPr>
        <w:spacing w:line="360" w:lineRule="auto"/>
        <w:jc w:val="both"/>
      </w:pPr>
      <w:r w:rsidRPr="0091116E">
        <w:t xml:space="preserve">Editor highlighting enhanced to show all uses of a variable or </w:t>
      </w:r>
      <w:proofErr w:type="spellStart"/>
      <w:r w:rsidRPr="0091116E">
        <w:t>subfunction</w:t>
      </w:r>
      <w:proofErr w:type="spellEnd"/>
      <w:r w:rsidRPr="0091116E">
        <w:t xml:space="preserve"> and identify shared variables</w:t>
      </w:r>
      <w:r w:rsidR="0091116E" w:rsidRPr="0091116E">
        <w:t>.</w:t>
      </w:r>
    </w:p>
    <w:p w:rsidR="008F2008" w:rsidRPr="0091116E" w:rsidRDefault="008F2008" w:rsidP="0044169C">
      <w:pPr>
        <w:pStyle w:val="NormalWeb"/>
        <w:numPr>
          <w:ilvl w:val="0"/>
          <w:numId w:val="13"/>
        </w:numPr>
        <w:spacing w:line="360" w:lineRule="auto"/>
        <w:jc w:val="both"/>
      </w:pPr>
      <w:r w:rsidRPr="0091116E">
        <w:t>Ability to manage ZIP files as folders in the Current Folder Browse</w:t>
      </w:r>
      <w:r w:rsidR="0091116E" w:rsidRPr="0091116E">
        <w:t>.</w:t>
      </w:r>
    </w:p>
    <w:p w:rsidR="008F2008" w:rsidRPr="0091116E" w:rsidRDefault="008F2008" w:rsidP="0044169C">
      <w:pPr>
        <w:pStyle w:val="NormalWeb"/>
        <w:numPr>
          <w:ilvl w:val="0"/>
          <w:numId w:val="13"/>
        </w:numPr>
        <w:spacing w:line="360" w:lineRule="auto"/>
        <w:jc w:val="both"/>
      </w:pPr>
      <w:r w:rsidRPr="0091116E">
        <w:t>File previews in Current Folder Browser that show image file contents and unsaved content in MATLAB files</w:t>
      </w:r>
      <w:r w:rsidR="0091116E" w:rsidRPr="0091116E">
        <w:t>.</w:t>
      </w:r>
    </w:p>
    <w:p w:rsidR="008F2008" w:rsidRPr="0091116E" w:rsidRDefault="008F2008" w:rsidP="0044169C">
      <w:pPr>
        <w:pStyle w:val="NormalWeb"/>
        <w:numPr>
          <w:ilvl w:val="0"/>
          <w:numId w:val="13"/>
        </w:numPr>
        <w:spacing w:line="360" w:lineRule="auto"/>
        <w:jc w:val="both"/>
      </w:pPr>
      <w:r w:rsidRPr="0091116E">
        <w:t>Access to additional toolbox plots in the Plot Selector, including plots for System Identification, Mapping, and Bioinformatics Toolbox</w:t>
      </w:r>
      <w:r w:rsidR="0091116E" w:rsidRPr="0091116E">
        <w:t>.</w:t>
      </w:r>
    </w:p>
    <w:p w:rsidR="008F2008" w:rsidRPr="0091116E" w:rsidRDefault="008F2008" w:rsidP="0044169C">
      <w:pPr>
        <w:pStyle w:val="NormalWeb"/>
        <w:numPr>
          <w:ilvl w:val="0"/>
          <w:numId w:val="13"/>
        </w:numPr>
        <w:spacing w:line="360" w:lineRule="auto"/>
        <w:jc w:val="both"/>
      </w:pPr>
      <w:r w:rsidRPr="0091116E">
        <w:t>Comparison Tool enhanced, allowing comparison among ZIP files, folders, and Simulink manifests, and improving MAT-file comparisons</w:t>
      </w:r>
      <w:r w:rsidR="0091116E" w:rsidRPr="0091116E">
        <w:t>.</w:t>
      </w:r>
    </w:p>
    <w:p w:rsidR="008F2008" w:rsidRPr="004D65A5" w:rsidRDefault="008F2008" w:rsidP="0044169C">
      <w:pPr>
        <w:pStyle w:val="Heading4"/>
        <w:spacing w:line="360" w:lineRule="auto"/>
        <w:jc w:val="both"/>
        <w:rPr>
          <w:rFonts w:ascii="Times New Roman" w:hAnsi="Times New Roman" w:cs="Times New Roman"/>
          <w:i w:val="0"/>
          <w:color w:val="auto"/>
          <w:sz w:val="24"/>
        </w:rPr>
      </w:pPr>
      <w:bookmarkStart w:id="1" w:name="brz0si4"/>
      <w:bookmarkEnd w:id="1"/>
      <w:r w:rsidRPr="004D65A5">
        <w:rPr>
          <w:rFonts w:ascii="Times New Roman" w:hAnsi="Times New Roman" w:cs="Times New Roman"/>
          <w:i w:val="0"/>
          <w:color w:val="auto"/>
          <w:sz w:val="24"/>
        </w:rPr>
        <w:t>Language and Programming</w:t>
      </w:r>
      <w:r w:rsidR="00407D22">
        <w:rPr>
          <w:rFonts w:ascii="Times New Roman" w:hAnsi="Times New Roman" w:cs="Times New Roman"/>
          <w:i w:val="0"/>
          <w:color w:val="auto"/>
          <w:sz w:val="24"/>
        </w:rPr>
        <w:t>:</w:t>
      </w:r>
    </w:p>
    <w:p w:rsidR="008F2008" w:rsidRPr="0091116E" w:rsidRDefault="008F2008" w:rsidP="0044169C">
      <w:pPr>
        <w:pStyle w:val="NormalWeb"/>
        <w:numPr>
          <w:ilvl w:val="0"/>
          <w:numId w:val="14"/>
        </w:numPr>
        <w:spacing w:line="360" w:lineRule="auto"/>
        <w:jc w:val="both"/>
      </w:pPr>
      <w:r w:rsidRPr="0091116E">
        <w:t>Ability to define custom enumerated data types with sets of named values</w:t>
      </w:r>
      <w:r w:rsidR="0091116E" w:rsidRPr="0091116E">
        <w:t>.</w:t>
      </w:r>
    </w:p>
    <w:p w:rsidR="008F2008" w:rsidRPr="004D65A5" w:rsidRDefault="008F2008" w:rsidP="0044169C">
      <w:pPr>
        <w:pStyle w:val="Heading4"/>
        <w:spacing w:line="360" w:lineRule="auto"/>
        <w:jc w:val="both"/>
        <w:rPr>
          <w:rFonts w:ascii="Times New Roman" w:hAnsi="Times New Roman" w:cs="Times New Roman"/>
          <w:i w:val="0"/>
          <w:color w:val="auto"/>
          <w:sz w:val="24"/>
        </w:rPr>
      </w:pPr>
      <w:bookmarkStart w:id="2" w:name="bsmm55z-1"/>
      <w:bookmarkEnd w:id="2"/>
      <w:r w:rsidRPr="004D65A5">
        <w:rPr>
          <w:rFonts w:ascii="Times New Roman" w:hAnsi="Times New Roman" w:cs="Times New Roman"/>
          <w:i w:val="0"/>
          <w:color w:val="auto"/>
          <w:sz w:val="24"/>
        </w:rPr>
        <w:t>Mathematics</w:t>
      </w:r>
      <w:r w:rsidR="00407D22">
        <w:rPr>
          <w:rFonts w:ascii="Times New Roman" w:hAnsi="Times New Roman" w:cs="Times New Roman"/>
          <w:i w:val="0"/>
          <w:color w:val="auto"/>
          <w:sz w:val="24"/>
        </w:rPr>
        <w:t>:</w:t>
      </w:r>
    </w:p>
    <w:p w:rsidR="008F2008" w:rsidRPr="0091116E" w:rsidRDefault="008F2008" w:rsidP="0044169C">
      <w:pPr>
        <w:pStyle w:val="NormalWeb"/>
        <w:numPr>
          <w:ilvl w:val="0"/>
          <w:numId w:val="15"/>
        </w:numPr>
        <w:spacing w:line="360" w:lineRule="auto"/>
        <w:jc w:val="both"/>
        <w:rPr>
          <w:rFonts w:asciiTheme="minorHAnsi" w:hAnsiTheme="minorHAnsi" w:cstheme="minorHAnsi"/>
        </w:rPr>
      </w:pPr>
      <w:r w:rsidRPr="0091116E">
        <w:t>Support for arithmetic on 64-bit integer types</w:t>
      </w:r>
      <w:r w:rsidR="0091116E">
        <w:rPr>
          <w:rFonts w:asciiTheme="minorHAnsi" w:hAnsiTheme="minorHAnsi" w:cstheme="minorHAnsi"/>
        </w:rPr>
        <w:t>.</w:t>
      </w:r>
    </w:p>
    <w:p w:rsidR="008F2008" w:rsidRPr="004D65A5" w:rsidRDefault="008F2008" w:rsidP="0044169C">
      <w:pPr>
        <w:pStyle w:val="Heading4"/>
        <w:spacing w:line="360" w:lineRule="auto"/>
        <w:jc w:val="both"/>
        <w:rPr>
          <w:rFonts w:ascii="Times New Roman" w:hAnsi="Times New Roman" w:cs="Times New Roman"/>
          <w:i w:val="0"/>
          <w:color w:val="auto"/>
          <w:sz w:val="24"/>
        </w:rPr>
      </w:pPr>
      <w:bookmarkStart w:id="3" w:name="bsmm56t-1"/>
      <w:bookmarkEnd w:id="3"/>
      <w:r w:rsidRPr="004D65A5">
        <w:rPr>
          <w:rFonts w:ascii="Times New Roman" w:hAnsi="Times New Roman" w:cs="Times New Roman"/>
          <w:i w:val="0"/>
          <w:color w:val="auto"/>
          <w:sz w:val="24"/>
        </w:rPr>
        <w:t>File I/O and External Interfacing</w:t>
      </w:r>
      <w:r w:rsidR="00407D22">
        <w:rPr>
          <w:rFonts w:ascii="Times New Roman" w:hAnsi="Times New Roman" w:cs="Times New Roman"/>
          <w:i w:val="0"/>
          <w:color w:val="auto"/>
          <w:sz w:val="24"/>
        </w:rPr>
        <w:t>:</w:t>
      </w:r>
    </w:p>
    <w:p w:rsidR="008F2008" w:rsidRPr="0091116E" w:rsidRDefault="008F2008" w:rsidP="0044169C">
      <w:pPr>
        <w:pStyle w:val="NormalWeb"/>
        <w:numPr>
          <w:ilvl w:val="0"/>
          <w:numId w:val="16"/>
        </w:numPr>
        <w:spacing w:line="360" w:lineRule="auto"/>
        <w:jc w:val="both"/>
      </w:pPr>
      <w:r w:rsidRPr="0091116E">
        <w:t xml:space="preserve">New </w:t>
      </w:r>
      <w:proofErr w:type="spellStart"/>
      <w:r w:rsidRPr="0091116E">
        <w:rPr>
          <w:rStyle w:val="HTMLTypewriter"/>
          <w:rFonts w:ascii="Times New Roman" w:hAnsi="Times New Roman" w:cs="Times New Roman"/>
          <w:sz w:val="24"/>
          <w:szCs w:val="24"/>
        </w:rPr>
        <w:t>VideoWriter</w:t>
      </w:r>
      <w:proofErr w:type="spellEnd"/>
      <w:r w:rsidRPr="0091116E">
        <w:t xml:space="preserve"> object for creating Motion JPEG and uncompressed AVI files larger than 2 GB</w:t>
      </w:r>
      <w:r w:rsidR="0091116E">
        <w:t>.</w:t>
      </w:r>
    </w:p>
    <w:p w:rsidR="008F2008" w:rsidRPr="0091116E" w:rsidRDefault="008F2008" w:rsidP="0044169C">
      <w:pPr>
        <w:pStyle w:val="NormalWeb"/>
        <w:numPr>
          <w:ilvl w:val="0"/>
          <w:numId w:val="16"/>
        </w:numPr>
        <w:spacing w:line="360" w:lineRule="auto"/>
        <w:jc w:val="both"/>
      </w:pPr>
      <w:proofErr w:type="spellStart"/>
      <w:proofErr w:type="gramStart"/>
      <w:r w:rsidRPr="0091116E">
        <w:t>netCDF</w:t>
      </w:r>
      <w:proofErr w:type="spellEnd"/>
      <w:proofErr w:type="gramEnd"/>
      <w:r w:rsidRPr="0091116E">
        <w:t xml:space="preserve"> 4.0.1 support, enabling use of HDF5 as the data storage layer for the </w:t>
      </w:r>
      <w:proofErr w:type="spellStart"/>
      <w:r w:rsidRPr="0091116E">
        <w:t>netCDF</w:t>
      </w:r>
      <w:proofErr w:type="spellEnd"/>
      <w:r w:rsidRPr="0091116E">
        <w:t xml:space="preserve"> API</w:t>
      </w:r>
      <w:r w:rsidR="0091116E">
        <w:t>.</w:t>
      </w:r>
    </w:p>
    <w:p w:rsidR="008F2008" w:rsidRPr="0091116E" w:rsidRDefault="008F2008" w:rsidP="0044169C">
      <w:pPr>
        <w:pStyle w:val="NormalWeb"/>
        <w:numPr>
          <w:ilvl w:val="0"/>
          <w:numId w:val="16"/>
        </w:numPr>
        <w:spacing w:line="360" w:lineRule="auto"/>
        <w:jc w:val="both"/>
      </w:pPr>
      <w:r w:rsidRPr="0091116E">
        <w:t>Enhanced interface to Microsoft</w:t>
      </w:r>
      <w:r w:rsidRPr="0091116E">
        <w:rPr>
          <w:vertAlign w:val="superscript"/>
        </w:rPr>
        <w:t>®</w:t>
      </w:r>
      <w:r w:rsidRPr="0091116E">
        <w:t xml:space="preserve"> .NET framework, supporting delegates and interaction with Microsoft Office products</w:t>
      </w:r>
      <w:r w:rsidR="0091116E">
        <w:t>.</w:t>
      </w:r>
    </w:p>
    <w:p w:rsidR="008F2008" w:rsidRPr="004D65A5" w:rsidRDefault="008F2008" w:rsidP="0044169C">
      <w:pPr>
        <w:pStyle w:val="Heading3"/>
        <w:spacing w:line="360" w:lineRule="auto"/>
        <w:rPr>
          <w:rFonts w:ascii="Times New Roman" w:hAnsi="Times New Roman" w:cs="Times New Roman"/>
          <w:color w:val="auto"/>
          <w:sz w:val="24"/>
          <w:szCs w:val="24"/>
        </w:rPr>
      </w:pPr>
      <w:r w:rsidRPr="004D65A5">
        <w:rPr>
          <w:rFonts w:ascii="Times New Roman" w:hAnsi="Times New Roman" w:cs="Times New Roman"/>
          <w:color w:val="auto"/>
          <w:sz w:val="24"/>
          <w:szCs w:val="24"/>
        </w:rPr>
        <w:lastRenderedPageBreak/>
        <w:t>Simulink 7.6:-</w:t>
      </w:r>
    </w:p>
    <w:p w:rsidR="008F2008" w:rsidRPr="004D65A5" w:rsidRDefault="008F2008" w:rsidP="0044169C">
      <w:pPr>
        <w:pStyle w:val="Heading4"/>
        <w:spacing w:line="360" w:lineRule="auto"/>
        <w:rPr>
          <w:rFonts w:ascii="Times New Roman" w:hAnsi="Times New Roman" w:cs="Times New Roman"/>
          <w:i w:val="0"/>
          <w:color w:val="auto"/>
          <w:sz w:val="24"/>
        </w:rPr>
      </w:pPr>
      <w:bookmarkStart w:id="4" w:name="bq4owxd"/>
      <w:bookmarkEnd w:id="4"/>
      <w:r w:rsidRPr="004D65A5">
        <w:rPr>
          <w:rFonts w:ascii="Times New Roman" w:hAnsi="Times New Roman" w:cs="Times New Roman"/>
          <w:i w:val="0"/>
          <w:color w:val="auto"/>
          <w:sz w:val="24"/>
        </w:rPr>
        <w:t xml:space="preserve">Component-Based </w:t>
      </w:r>
      <w:r w:rsidR="00170919" w:rsidRPr="004D65A5">
        <w:rPr>
          <w:rFonts w:ascii="Times New Roman" w:hAnsi="Times New Roman" w:cs="Times New Roman"/>
          <w:i w:val="0"/>
          <w:color w:val="auto"/>
          <w:sz w:val="24"/>
        </w:rPr>
        <w:t>Modelling</w:t>
      </w:r>
      <w:r w:rsidR="00407D22">
        <w:rPr>
          <w:rFonts w:ascii="Times New Roman" w:hAnsi="Times New Roman" w:cs="Times New Roman"/>
          <w:i w:val="0"/>
          <w:color w:val="auto"/>
          <w:sz w:val="24"/>
        </w:rPr>
        <w:t>:</w:t>
      </w:r>
    </w:p>
    <w:p w:rsidR="008F2008" w:rsidRPr="0091116E" w:rsidRDefault="008F2008" w:rsidP="0044169C">
      <w:pPr>
        <w:pStyle w:val="NormalWeb"/>
        <w:numPr>
          <w:ilvl w:val="0"/>
          <w:numId w:val="17"/>
        </w:numPr>
        <w:spacing w:line="360" w:lineRule="auto"/>
        <w:jc w:val="both"/>
      </w:pPr>
      <w:r w:rsidRPr="0091116E">
        <w:t xml:space="preserve">New array-of-buses capabilities for compact representation of structured data and efficient iterative processing using For Each subsystems </w:t>
      </w:r>
    </w:p>
    <w:p w:rsidR="008F2008" w:rsidRPr="0091116E" w:rsidRDefault="008F2008" w:rsidP="0044169C">
      <w:pPr>
        <w:pStyle w:val="NormalWeb"/>
        <w:numPr>
          <w:ilvl w:val="0"/>
          <w:numId w:val="17"/>
        </w:numPr>
        <w:spacing w:line="360" w:lineRule="auto"/>
        <w:jc w:val="both"/>
      </w:pPr>
      <w:r w:rsidRPr="0091116E">
        <w:t xml:space="preserve">Variant Subsystem blocks for managing design alternatives </w:t>
      </w:r>
    </w:p>
    <w:p w:rsidR="008F2008" w:rsidRPr="0091116E" w:rsidRDefault="008F2008" w:rsidP="0044169C">
      <w:pPr>
        <w:pStyle w:val="NormalWeb"/>
        <w:numPr>
          <w:ilvl w:val="0"/>
          <w:numId w:val="17"/>
        </w:numPr>
        <w:spacing w:line="360" w:lineRule="auto"/>
        <w:jc w:val="both"/>
      </w:pPr>
      <w:r w:rsidRPr="0091116E">
        <w:t>Expanded support for referencing a model multiple times in normal mode, improving component workflows, linearization, and model coverage analysis</w:t>
      </w:r>
    </w:p>
    <w:p w:rsidR="008F2008" w:rsidRPr="004D65A5" w:rsidRDefault="008F2008" w:rsidP="0044169C">
      <w:pPr>
        <w:pStyle w:val="Heading4"/>
        <w:spacing w:line="360" w:lineRule="auto"/>
        <w:rPr>
          <w:rFonts w:ascii="Times New Roman" w:hAnsi="Times New Roman" w:cs="Times New Roman"/>
          <w:i w:val="0"/>
          <w:color w:val="auto"/>
          <w:sz w:val="24"/>
        </w:rPr>
      </w:pPr>
      <w:bookmarkStart w:id="5" w:name="br7svcc-1"/>
      <w:bookmarkEnd w:id="5"/>
      <w:r w:rsidRPr="004D65A5">
        <w:rPr>
          <w:rFonts w:ascii="Times New Roman" w:hAnsi="Times New Roman" w:cs="Times New Roman"/>
          <w:i w:val="0"/>
          <w:color w:val="auto"/>
          <w:sz w:val="24"/>
        </w:rPr>
        <w:t>Data Management</w:t>
      </w:r>
      <w:r w:rsidR="00407D22">
        <w:rPr>
          <w:rFonts w:ascii="Times New Roman" w:hAnsi="Times New Roman" w:cs="Times New Roman"/>
          <w:i w:val="0"/>
          <w:color w:val="auto"/>
          <w:sz w:val="24"/>
        </w:rPr>
        <w:t>:</w:t>
      </w:r>
    </w:p>
    <w:p w:rsidR="008F2008" w:rsidRPr="005A0574" w:rsidRDefault="008F2008" w:rsidP="0044169C">
      <w:pPr>
        <w:pStyle w:val="NormalWeb"/>
        <w:numPr>
          <w:ilvl w:val="0"/>
          <w:numId w:val="11"/>
        </w:numPr>
        <w:spacing w:line="360" w:lineRule="auto"/>
        <w:jc w:val="both"/>
      </w:pPr>
      <w:r w:rsidRPr="005A0574">
        <w:t xml:space="preserve">Expanded support for defining root-level, input-port signal data using MATLAB structures and </w:t>
      </w:r>
      <w:proofErr w:type="spellStart"/>
      <w:r w:rsidRPr="005A0574">
        <w:t>timeseries</w:t>
      </w:r>
      <w:proofErr w:type="spellEnd"/>
      <w:r w:rsidRPr="005A0574">
        <w:t xml:space="preserve"> objects</w:t>
      </w:r>
      <w:r w:rsidR="005A0574">
        <w:t>.</w:t>
      </w:r>
    </w:p>
    <w:p w:rsidR="008F2008" w:rsidRPr="005A0574" w:rsidRDefault="008F2008" w:rsidP="0044169C">
      <w:pPr>
        <w:pStyle w:val="NormalWeb"/>
        <w:numPr>
          <w:ilvl w:val="0"/>
          <w:numId w:val="11"/>
        </w:numPr>
        <w:spacing w:line="360" w:lineRule="auto"/>
        <w:jc w:val="both"/>
      </w:pPr>
      <w:r w:rsidRPr="005A0574">
        <w:t>Enhanced Signal Builder block with ability to import multiple test cases from Excel</w:t>
      </w:r>
      <w:r w:rsidRPr="005A0574">
        <w:rPr>
          <w:vertAlign w:val="superscript"/>
        </w:rPr>
        <w:t>®</w:t>
      </w:r>
      <w:r w:rsidRPr="005A0574">
        <w:t>, MATLAB, and CSV files</w:t>
      </w:r>
      <w:r w:rsidR="005A0574">
        <w:t>.</w:t>
      </w:r>
    </w:p>
    <w:p w:rsidR="008F2008" w:rsidRPr="005A0574" w:rsidRDefault="008F2008" w:rsidP="0044169C">
      <w:pPr>
        <w:pStyle w:val="NormalWeb"/>
        <w:numPr>
          <w:ilvl w:val="0"/>
          <w:numId w:val="11"/>
        </w:numPr>
        <w:spacing w:line="360" w:lineRule="auto"/>
        <w:jc w:val="both"/>
      </w:pPr>
      <w:r w:rsidRPr="005A0574">
        <w:t xml:space="preserve">Enhanced </w:t>
      </w:r>
      <w:r w:rsidR="00170919" w:rsidRPr="005A0574">
        <w:t>from</w:t>
      </w:r>
      <w:r w:rsidRPr="005A0574">
        <w:t xml:space="preserve"> File block, providing additional interpolation control and support for enumerated data</w:t>
      </w:r>
      <w:r w:rsidR="005A0574">
        <w:t>.</w:t>
      </w:r>
    </w:p>
    <w:p w:rsidR="008F2008" w:rsidRPr="005A0574" w:rsidRDefault="008F2008" w:rsidP="0044169C">
      <w:pPr>
        <w:pStyle w:val="NormalWeb"/>
        <w:numPr>
          <w:ilvl w:val="0"/>
          <w:numId w:val="11"/>
        </w:numPr>
        <w:spacing w:line="360" w:lineRule="auto"/>
        <w:jc w:val="both"/>
      </w:pPr>
      <w:r w:rsidRPr="005A0574">
        <w:t>Expanded enumerated data-type support to define multiple enumerated types in a single MATLAB file</w:t>
      </w:r>
      <w:r w:rsidR="005A0574">
        <w:t>.</w:t>
      </w:r>
    </w:p>
    <w:p w:rsidR="008F2008" w:rsidRPr="005A0574" w:rsidRDefault="008F2008" w:rsidP="0044169C">
      <w:pPr>
        <w:pStyle w:val="NormalWeb"/>
        <w:numPr>
          <w:ilvl w:val="0"/>
          <w:numId w:val="11"/>
        </w:numPr>
        <w:spacing w:line="360" w:lineRule="auto"/>
        <w:jc w:val="both"/>
      </w:pPr>
      <w:r w:rsidRPr="005A0574">
        <w:t>Data-type specification to include bus object.</w:t>
      </w:r>
    </w:p>
    <w:p w:rsidR="008F2008" w:rsidRPr="0091116E" w:rsidRDefault="008F2008" w:rsidP="0044169C">
      <w:pPr>
        <w:pStyle w:val="NormalWeb"/>
        <w:spacing w:line="360" w:lineRule="auto"/>
      </w:pPr>
    </w:p>
    <w:p w:rsidR="008F2008" w:rsidRPr="005A0574" w:rsidRDefault="008F2008" w:rsidP="0044169C">
      <w:pPr>
        <w:pStyle w:val="NormalWeb"/>
        <w:numPr>
          <w:ilvl w:val="0"/>
          <w:numId w:val="12"/>
        </w:numPr>
        <w:spacing w:line="360" w:lineRule="auto"/>
        <w:rPr>
          <w:b/>
        </w:rPr>
      </w:pPr>
      <w:r w:rsidRPr="005A0574">
        <w:rPr>
          <w:b/>
        </w:rPr>
        <w:t xml:space="preserve"> Windows AVR:-</w:t>
      </w:r>
    </w:p>
    <w:p w:rsidR="008F2008" w:rsidRPr="006276D1" w:rsidRDefault="008F2008" w:rsidP="0044169C">
      <w:pPr>
        <w:pStyle w:val="NormalWeb"/>
        <w:spacing w:line="360" w:lineRule="auto"/>
        <w:ind w:left="720"/>
      </w:pPr>
      <w:r w:rsidRPr="005A0574">
        <w:t>It is basically used to write the code for the microcontroller of the robot. The language               in which it is written is basically C/C+</w:t>
      </w:r>
      <w:r w:rsidR="005A0574">
        <w:t xml:space="preserve">+ which </w:t>
      </w:r>
      <w:proofErr w:type="gramStart"/>
      <w:r w:rsidR="005A0574">
        <w:t>are</w:t>
      </w:r>
      <w:proofErr w:type="gramEnd"/>
      <w:r w:rsidR="005A0574">
        <w:t xml:space="preserve"> low-level languages.</w:t>
      </w:r>
    </w:p>
    <w:p w:rsidR="008F2008" w:rsidRPr="004D65A5" w:rsidRDefault="00D84FD3" w:rsidP="0044169C">
      <w:pPr>
        <w:pStyle w:val="NormalWeb"/>
        <w:numPr>
          <w:ilvl w:val="0"/>
          <w:numId w:val="12"/>
        </w:numPr>
        <w:spacing w:line="360" w:lineRule="auto"/>
        <w:rPr>
          <w:b/>
        </w:rPr>
      </w:pPr>
      <w:r w:rsidRPr="004D65A5">
        <w:rPr>
          <w:b/>
        </w:rPr>
        <w:t xml:space="preserve">AVR </w:t>
      </w:r>
      <w:proofErr w:type="spellStart"/>
      <w:r w:rsidRPr="004D65A5">
        <w:rPr>
          <w:b/>
        </w:rPr>
        <w:t>B</w:t>
      </w:r>
      <w:r w:rsidR="005A0574" w:rsidRPr="004D65A5">
        <w:rPr>
          <w:b/>
        </w:rPr>
        <w:t>ootloader</w:t>
      </w:r>
      <w:proofErr w:type="spellEnd"/>
      <w:r w:rsidR="008F2008" w:rsidRPr="004D65A5">
        <w:rPr>
          <w:b/>
        </w:rPr>
        <w:t>:-</w:t>
      </w:r>
    </w:p>
    <w:p w:rsidR="008F2008" w:rsidRDefault="008F2008" w:rsidP="0044169C">
      <w:pPr>
        <w:pStyle w:val="NormalWeb"/>
        <w:spacing w:line="360" w:lineRule="auto"/>
        <w:ind w:left="720"/>
      </w:pPr>
      <w:r w:rsidRPr="005A0574">
        <w:t xml:space="preserve">It is </w:t>
      </w:r>
      <w:r w:rsidR="00170919" w:rsidRPr="005A0574">
        <w:t>software</w:t>
      </w:r>
      <w:r w:rsidRPr="005A0574">
        <w:t xml:space="preserve"> which is basically used for burning the program written in </w:t>
      </w:r>
      <w:proofErr w:type="spellStart"/>
      <w:r w:rsidRPr="005A0574">
        <w:t>Micr</w:t>
      </w:r>
      <w:r w:rsidR="00170919">
        <w:t>o</w:t>
      </w:r>
      <w:r w:rsidRPr="005A0574">
        <w:t>visionkeil</w:t>
      </w:r>
      <w:proofErr w:type="spellEnd"/>
      <w:r w:rsidRPr="005A0574">
        <w:t xml:space="preserve"> into the microcontroller of the robot.</w:t>
      </w:r>
    </w:p>
    <w:p w:rsidR="004D65A5" w:rsidRPr="005A0574" w:rsidRDefault="004D65A5" w:rsidP="0044169C">
      <w:pPr>
        <w:pStyle w:val="NormalWeb"/>
        <w:spacing w:line="360" w:lineRule="auto"/>
        <w:ind w:left="720"/>
      </w:pPr>
    </w:p>
    <w:p w:rsidR="00D84FD3" w:rsidRPr="00461807" w:rsidRDefault="00D84FD3" w:rsidP="0044169C">
      <w:pPr>
        <w:pStyle w:val="ListParagraph"/>
        <w:numPr>
          <w:ilvl w:val="0"/>
          <w:numId w:val="12"/>
        </w:numPr>
        <w:spacing w:line="360" w:lineRule="auto"/>
        <w:jc w:val="both"/>
        <w:rPr>
          <w:rFonts w:ascii="Times New Roman" w:hAnsi="Times New Roman" w:cs="Times New Roman"/>
          <w:b/>
          <w:bCs/>
          <w:sz w:val="24"/>
          <w:szCs w:val="24"/>
        </w:rPr>
      </w:pPr>
      <w:r w:rsidRPr="00461807">
        <w:rPr>
          <w:rFonts w:ascii="Times New Roman" w:hAnsi="Times New Roman" w:cs="Times New Roman"/>
          <w:b/>
          <w:bCs/>
          <w:sz w:val="24"/>
          <w:szCs w:val="24"/>
        </w:rPr>
        <w:lastRenderedPageBreak/>
        <w:t>Spark V robot :-</w:t>
      </w:r>
    </w:p>
    <w:p w:rsidR="00D84FD3" w:rsidRPr="005A0574" w:rsidRDefault="00D84FD3" w:rsidP="004D65A5">
      <w:pPr>
        <w:spacing w:line="360" w:lineRule="auto"/>
        <w:ind w:left="720"/>
        <w:jc w:val="both"/>
        <w:rPr>
          <w:rFonts w:ascii="Times New Roman" w:hAnsi="Times New Roman" w:cs="Times New Roman"/>
          <w:sz w:val="24"/>
          <w:szCs w:val="24"/>
        </w:rPr>
      </w:pPr>
      <w:r w:rsidRPr="005A0574">
        <w:rPr>
          <w:rFonts w:ascii="Times New Roman" w:hAnsi="Times New Roman" w:cs="Times New Roman"/>
          <w:sz w:val="24"/>
          <w:szCs w:val="24"/>
        </w:rPr>
        <w:t xml:space="preserve">Spark V is a low cost robot designed for robotics hobbyists and enthusiasts. It is jointly designed by NEX Robotics with Department of Computer Science and Engineering, IIT Bombay. Spark V robot is based on ATMEGA16 microcontroller. It has 3 </w:t>
      </w:r>
      <w:proofErr w:type="spellStart"/>
      <w:r w:rsidRPr="005A0574">
        <w:rPr>
          <w:rFonts w:ascii="Times New Roman" w:hAnsi="Times New Roman" w:cs="Times New Roman"/>
          <w:sz w:val="24"/>
          <w:szCs w:val="24"/>
        </w:rPr>
        <w:t>analog</w:t>
      </w:r>
      <w:proofErr w:type="spellEnd"/>
      <w:r w:rsidRPr="005A0574">
        <w:rPr>
          <w:rFonts w:ascii="Times New Roman" w:hAnsi="Times New Roman" w:cs="Times New Roman"/>
          <w:sz w:val="24"/>
          <w:szCs w:val="24"/>
        </w:rPr>
        <w:t xml:space="preserve"> white line sensors, 3 </w:t>
      </w:r>
      <w:proofErr w:type="spellStart"/>
      <w:r w:rsidRPr="005A0574">
        <w:rPr>
          <w:rFonts w:ascii="Times New Roman" w:hAnsi="Times New Roman" w:cs="Times New Roman"/>
          <w:sz w:val="24"/>
          <w:szCs w:val="24"/>
        </w:rPr>
        <w:t>analog</w:t>
      </w:r>
      <w:proofErr w:type="spellEnd"/>
      <w:r w:rsidRPr="005A0574">
        <w:rPr>
          <w:rFonts w:ascii="Times New Roman" w:hAnsi="Times New Roman" w:cs="Times New Roman"/>
          <w:sz w:val="24"/>
          <w:szCs w:val="24"/>
        </w:rPr>
        <w:t xml:space="preserve"> IR Proximity sensors, 3 directional light intensity sensors and Battery voltage sensing. Robot has support for 3 </w:t>
      </w:r>
      <w:proofErr w:type="spellStart"/>
      <w:r w:rsidRPr="005A0574">
        <w:rPr>
          <w:rFonts w:ascii="Times New Roman" w:hAnsi="Times New Roman" w:cs="Times New Roman"/>
          <w:sz w:val="24"/>
          <w:szCs w:val="24"/>
        </w:rPr>
        <w:t>MaxBotix</w:t>
      </w:r>
      <w:proofErr w:type="spellEnd"/>
      <w:r w:rsidRPr="005A0574">
        <w:rPr>
          <w:rFonts w:ascii="Times New Roman" w:hAnsi="Times New Roman" w:cs="Times New Roman"/>
          <w:sz w:val="24"/>
          <w:szCs w:val="24"/>
        </w:rPr>
        <w:t xml:space="preserve"> EZ series ultrasonic range sensors. It also has support for the servo mounted sensor pod which can be used to make 180 degrees scan for the map making. Robot can be powered by 6 AA size rechargeable NiMH batteries. Robot has built-in Smart</w:t>
      </w:r>
      <w:r w:rsidR="004D65A5">
        <w:rPr>
          <w:rFonts w:ascii="Times New Roman" w:hAnsi="Times New Roman" w:cs="Times New Roman"/>
          <w:sz w:val="24"/>
          <w:szCs w:val="24"/>
        </w:rPr>
        <w:t xml:space="preserve"> </w:t>
      </w:r>
      <w:r w:rsidRPr="005A0574">
        <w:rPr>
          <w:rFonts w:ascii="Times New Roman" w:hAnsi="Times New Roman" w:cs="Times New Roman"/>
          <w:sz w:val="24"/>
          <w:szCs w:val="24"/>
        </w:rPr>
        <w:t xml:space="preserve">Battery Controller which charges the battery in intelligent way and also monitors the battery charge level when robot is in operation. Robot has onboard FT232 based true USB to serial TTL converter. Robot programming is done using NEX Robotics </w:t>
      </w:r>
      <w:proofErr w:type="spellStart"/>
      <w:r w:rsidRPr="005A0574">
        <w:rPr>
          <w:rFonts w:ascii="Times New Roman" w:hAnsi="Times New Roman" w:cs="Times New Roman"/>
          <w:sz w:val="24"/>
          <w:szCs w:val="24"/>
        </w:rPr>
        <w:t>Bootloader</w:t>
      </w:r>
      <w:proofErr w:type="spellEnd"/>
      <w:r w:rsidRPr="005A0574">
        <w:rPr>
          <w:rFonts w:ascii="Times New Roman" w:hAnsi="Times New Roman" w:cs="Times New Roman"/>
          <w:sz w:val="24"/>
          <w:szCs w:val="24"/>
        </w:rPr>
        <w:t xml:space="preserve"> via USB port. There is no need to use external programmer. Robot has 2x16 alphanumeric LCD, Lots of LED indicators and Buzzer etc. for quick debugging. Robot has </w:t>
      </w:r>
      <w:r w:rsidR="00170919" w:rsidRPr="005A0574">
        <w:rPr>
          <w:rFonts w:ascii="Times New Roman" w:hAnsi="Times New Roman" w:cs="Times New Roman"/>
          <w:sz w:val="24"/>
          <w:szCs w:val="24"/>
        </w:rPr>
        <w:t>on-board</w:t>
      </w:r>
      <w:r w:rsidRPr="005A0574">
        <w:rPr>
          <w:rFonts w:ascii="Times New Roman" w:hAnsi="Times New Roman" w:cs="Times New Roman"/>
          <w:sz w:val="24"/>
          <w:szCs w:val="24"/>
        </w:rPr>
        <w:t xml:space="preserve"> socket for </w:t>
      </w:r>
      <w:proofErr w:type="spellStart"/>
      <w:r w:rsidRPr="005A0574">
        <w:rPr>
          <w:rFonts w:ascii="Times New Roman" w:hAnsi="Times New Roman" w:cs="Times New Roman"/>
          <w:sz w:val="24"/>
          <w:szCs w:val="24"/>
        </w:rPr>
        <w:t>XBee</w:t>
      </w:r>
      <w:proofErr w:type="spellEnd"/>
      <w:r w:rsidRPr="005A0574">
        <w:rPr>
          <w:rFonts w:ascii="Times New Roman" w:hAnsi="Times New Roman" w:cs="Times New Roman"/>
          <w:sz w:val="24"/>
          <w:szCs w:val="24"/>
        </w:rPr>
        <w:t xml:space="preserve"> wireless module for multi robot and robot to PC communication. Robot has two low power 60 RPM DC geared motors which are powered by L293D motor driver with the top speed of 66cm/second</w:t>
      </w:r>
      <w:r w:rsidR="005A0574">
        <w:rPr>
          <w:rFonts w:ascii="Times New Roman" w:hAnsi="Times New Roman" w:cs="Times New Roman"/>
          <w:sz w:val="24"/>
          <w:szCs w:val="24"/>
        </w:rPr>
        <w:t>.</w:t>
      </w:r>
    </w:p>
    <w:p w:rsidR="00D84FD3" w:rsidRPr="0091116E" w:rsidRDefault="00D84FD3" w:rsidP="0044169C">
      <w:pPr>
        <w:tabs>
          <w:tab w:val="left" w:pos="7185"/>
        </w:tabs>
        <w:autoSpaceDE w:val="0"/>
        <w:autoSpaceDN w:val="0"/>
        <w:adjustRightInd w:val="0"/>
        <w:spacing w:after="0" w:line="360" w:lineRule="auto"/>
        <w:rPr>
          <w:rFonts w:asciiTheme="minorBidi" w:hAnsiTheme="minorBidi"/>
          <w:sz w:val="28"/>
          <w:szCs w:val="28"/>
        </w:rPr>
      </w:pPr>
    </w:p>
    <w:p w:rsidR="00D84FD3" w:rsidRPr="004D65A5" w:rsidRDefault="00D84FD3" w:rsidP="0044169C">
      <w:pPr>
        <w:autoSpaceDE w:val="0"/>
        <w:autoSpaceDN w:val="0"/>
        <w:adjustRightInd w:val="0"/>
        <w:spacing w:after="0" w:line="360" w:lineRule="auto"/>
        <w:rPr>
          <w:rFonts w:ascii="Times New Roman" w:hAnsi="Times New Roman" w:cs="Times New Roman"/>
          <w:b/>
          <w:bCs/>
          <w:sz w:val="24"/>
          <w:szCs w:val="28"/>
        </w:rPr>
      </w:pPr>
      <w:r w:rsidRPr="006276D1">
        <w:rPr>
          <w:rFonts w:ascii="Times New Roman" w:hAnsi="Times New Roman" w:cs="Times New Roman"/>
          <w:b/>
          <w:bCs/>
          <w:sz w:val="24"/>
          <w:szCs w:val="28"/>
        </w:rPr>
        <w:t xml:space="preserve">SPARK V Block </w:t>
      </w:r>
      <w:proofErr w:type="gramStart"/>
      <w:r w:rsidRPr="006276D1">
        <w:rPr>
          <w:rFonts w:ascii="Times New Roman" w:hAnsi="Times New Roman" w:cs="Times New Roman"/>
          <w:b/>
          <w:bCs/>
          <w:sz w:val="24"/>
          <w:szCs w:val="28"/>
        </w:rPr>
        <w:t>Diagram :</w:t>
      </w:r>
      <w:proofErr w:type="gramEnd"/>
      <w:r w:rsidRPr="006276D1">
        <w:rPr>
          <w:rFonts w:ascii="Times New Roman" w:hAnsi="Times New Roman" w:cs="Times New Roman"/>
          <w:b/>
          <w:bCs/>
          <w:sz w:val="24"/>
          <w:szCs w:val="28"/>
        </w:rPr>
        <w:t>-</w:t>
      </w:r>
    </w:p>
    <w:p w:rsidR="00D84FD3" w:rsidRPr="0091116E" w:rsidRDefault="00D84FD3" w:rsidP="0044169C">
      <w:pPr>
        <w:autoSpaceDE w:val="0"/>
        <w:autoSpaceDN w:val="0"/>
        <w:adjustRightInd w:val="0"/>
        <w:spacing w:after="0" w:line="360" w:lineRule="auto"/>
        <w:rPr>
          <w:rFonts w:asciiTheme="minorBidi" w:hAnsiTheme="minorBidi"/>
          <w:sz w:val="28"/>
          <w:szCs w:val="28"/>
        </w:rPr>
      </w:pPr>
      <w:r w:rsidRPr="0091116E">
        <w:rPr>
          <w:rFonts w:asciiTheme="minorBidi" w:hAnsiTheme="minorBidi"/>
          <w:noProof/>
          <w:sz w:val="28"/>
          <w:szCs w:val="28"/>
          <w:lang w:eastAsia="en-IN"/>
        </w:rPr>
        <w:drawing>
          <wp:inline distT="0" distB="0" distL="0" distR="0">
            <wp:extent cx="5943600" cy="23272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27261"/>
                    </a:xfrm>
                    <a:prstGeom prst="rect">
                      <a:avLst/>
                    </a:prstGeom>
                    <a:noFill/>
                    <a:ln>
                      <a:noFill/>
                    </a:ln>
                  </pic:spPr>
                </pic:pic>
              </a:graphicData>
            </a:graphic>
          </wp:inline>
        </w:drawing>
      </w:r>
    </w:p>
    <w:p w:rsidR="00D84FD3" w:rsidRPr="0091116E" w:rsidRDefault="00D84FD3" w:rsidP="0044169C">
      <w:pPr>
        <w:autoSpaceDE w:val="0"/>
        <w:autoSpaceDN w:val="0"/>
        <w:adjustRightInd w:val="0"/>
        <w:spacing w:after="0" w:line="360" w:lineRule="auto"/>
        <w:rPr>
          <w:rFonts w:asciiTheme="minorBidi" w:hAnsiTheme="minorBidi"/>
          <w:sz w:val="28"/>
          <w:szCs w:val="28"/>
        </w:rPr>
      </w:pPr>
    </w:p>
    <w:p w:rsidR="001E6A51" w:rsidRPr="0091116E" w:rsidRDefault="0051726A" w:rsidP="004D65A5">
      <w:pPr>
        <w:autoSpaceDE w:val="0"/>
        <w:autoSpaceDN w:val="0"/>
        <w:adjustRightInd w:val="0"/>
        <w:spacing w:after="0" w:line="360" w:lineRule="auto"/>
        <w:jc w:val="center"/>
        <w:rPr>
          <w:rFonts w:asciiTheme="minorBidi" w:hAnsiTheme="minorBidi"/>
          <w:sz w:val="28"/>
          <w:szCs w:val="28"/>
        </w:rPr>
      </w:pPr>
      <w:r>
        <w:rPr>
          <w:rFonts w:ascii="Times New Roman" w:hAnsi="Times New Roman"/>
          <w:sz w:val="24"/>
          <w:szCs w:val="24"/>
        </w:rPr>
        <w:t>Fig 15</w:t>
      </w:r>
      <w:r w:rsidR="001E6A51">
        <w:rPr>
          <w:rFonts w:ascii="Times New Roman" w:hAnsi="Times New Roman"/>
          <w:sz w:val="24"/>
          <w:szCs w:val="24"/>
        </w:rPr>
        <w:t xml:space="preserve">: </w:t>
      </w:r>
      <w:r w:rsidR="001E6A51" w:rsidRPr="001E6A51">
        <w:rPr>
          <w:rFonts w:ascii="Times New Roman" w:hAnsi="Times New Roman" w:cs="Times New Roman"/>
          <w:bCs/>
          <w:sz w:val="24"/>
          <w:szCs w:val="28"/>
        </w:rPr>
        <w:t>SPARK V Block Diagram</w:t>
      </w:r>
    </w:p>
    <w:p w:rsidR="001E6A51" w:rsidRDefault="001E6A51" w:rsidP="0044169C">
      <w:pPr>
        <w:autoSpaceDE w:val="0"/>
        <w:autoSpaceDN w:val="0"/>
        <w:adjustRightInd w:val="0"/>
        <w:spacing w:after="0" w:line="360" w:lineRule="auto"/>
        <w:rPr>
          <w:rFonts w:ascii="Times New Roman" w:hAnsi="Times New Roman" w:cs="Times New Roman"/>
          <w:b/>
          <w:bCs/>
          <w:sz w:val="24"/>
          <w:szCs w:val="28"/>
        </w:rPr>
      </w:pPr>
    </w:p>
    <w:p w:rsidR="00D84FD3" w:rsidRPr="006276D1" w:rsidRDefault="00D84FD3" w:rsidP="0044169C">
      <w:pPr>
        <w:autoSpaceDE w:val="0"/>
        <w:autoSpaceDN w:val="0"/>
        <w:adjustRightInd w:val="0"/>
        <w:spacing w:after="0" w:line="360" w:lineRule="auto"/>
        <w:rPr>
          <w:rFonts w:ascii="Times New Roman" w:hAnsi="Times New Roman" w:cs="Times New Roman"/>
          <w:b/>
          <w:bCs/>
          <w:sz w:val="24"/>
          <w:szCs w:val="28"/>
        </w:rPr>
      </w:pPr>
      <w:r w:rsidRPr="006276D1">
        <w:rPr>
          <w:rFonts w:ascii="Times New Roman" w:hAnsi="Times New Roman" w:cs="Times New Roman"/>
          <w:b/>
          <w:bCs/>
          <w:sz w:val="24"/>
          <w:szCs w:val="28"/>
        </w:rPr>
        <w:lastRenderedPageBreak/>
        <w:t>SPARK V ATMEGA16 technical specification</w:t>
      </w:r>
    </w:p>
    <w:p w:rsidR="00D84FD3" w:rsidRPr="0091116E" w:rsidRDefault="00D84FD3" w:rsidP="0044169C">
      <w:pPr>
        <w:autoSpaceDE w:val="0"/>
        <w:autoSpaceDN w:val="0"/>
        <w:adjustRightInd w:val="0"/>
        <w:spacing w:after="0" w:line="360" w:lineRule="auto"/>
        <w:rPr>
          <w:rFonts w:asciiTheme="minorBidi" w:hAnsiTheme="minorBidi"/>
          <w:b/>
          <w:bCs/>
          <w:sz w:val="28"/>
          <w:szCs w:val="28"/>
        </w:rPr>
      </w:pP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b/>
          <w:bCs/>
          <w:sz w:val="24"/>
          <w:szCs w:val="24"/>
        </w:rPr>
        <w:t xml:space="preserve">Microcontroller: </w:t>
      </w:r>
      <w:r w:rsidRPr="006276D1">
        <w:rPr>
          <w:rFonts w:ascii="Times New Roman" w:hAnsi="Times New Roman" w:cs="Times New Roman"/>
          <w:sz w:val="24"/>
          <w:szCs w:val="24"/>
        </w:rPr>
        <w:t>ATMEL ATMEGA16</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b/>
          <w:bCs/>
          <w:sz w:val="24"/>
          <w:szCs w:val="24"/>
        </w:rPr>
        <w:t xml:space="preserve">Programming: </w:t>
      </w:r>
      <w:r w:rsidRPr="006276D1">
        <w:rPr>
          <w:rFonts w:ascii="Times New Roman" w:hAnsi="Times New Roman" w:cs="Times New Roman"/>
          <w:sz w:val="24"/>
          <w:szCs w:val="24"/>
        </w:rPr>
        <w:t>Using NEX Robotics Boot loader via USB port (no need of separate</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proofErr w:type="gramStart"/>
      <w:r w:rsidRPr="006276D1">
        <w:rPr>
          <w:rFonts w:ascii="Times New Roman" w:hAnsi="Times New Roman" w:cs="Times New Roman"/>
          <w:sz w:val="24"/>
          <w:szCs w:val="24"/>
        </w:rPr>
        <w:t>programmer</w:t>
      </w:r>
      <w:proofErr w:type="gramEnd"/>
      <w:r w:rsidRPr="006276D1">
        <w:rPr>
          <w:rFonts w:ascii="Times New Roman" w:hAnsi="Times New Roman" w:cs="Times New Roman"/>
          <w:sz w:val="24"/>
          <w:szCs w:val="24"/>
        </w:rPr>
        <w:t>)</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Three white line 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Three IR proximity 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Three directional light intensity 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Two Position Encoders (optional)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proofErr w:type="spellStart"/>
      <w:r w:rsidRPr="006276D1">
        <w:rPr>
          <w:rFonts w:ascii="Times New Roman" w:hAnsi="Times New Roman" w:cs="Times New Roman"/>
          <w:sz w:val="24"/>
          <w:szCs w:val="24"/>
        </w:rPr>
        <w:t>MaxBotix</w:t>
      </w:r>
      <w:proofErr w:type="spellEnd"/>
      <w:r w:rsidRPr="006276D1">
        <w:rPr>
          <w:rFonts w:ascii="Times New Roman" w:hAnsi="Times New Roman" w:cs="Times New Roman"/>
          <w:sz w:val="24"/>
          <w:szCs w:val="24"/>
        </w:rPr>
        <w:t xml:space="preserve"> EZ series ultrasonic range sensors (optional)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Servo mounted Ultrasonic Range Sensor (optional)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Battery voltage sensing</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Indicators: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2 x 16 Characters LCD</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Indicator LEDs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Buzzer</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Battery low indication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Locomotion: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Two 60 RPM DC geared motors and caster wheel as support</w:t>
      </w:r>
      <w:r w:rsidR="00170919">
        <w:rPr>
          <w:rFonts w:ascii="Times New Roman" w:hAnsi="Times New Roman" w:cs="Times New Roman"/>
          <w:sz w:val="24"/>
          <w:szCs w:val="24"/>
        </w:rPr>
        <w: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proofErr w:type="gramStart"/>
      <w:r w:rsidRPr="006276D1">
        <w:rPr>
          <w:rFonts w:ascii="Times New Roman" w:hAnsi="Times New Roman" w:cs="Times New Roman"/>
          <w:sz w:val="24"/>
          <w:szCs w:val="24"/>
        </w:rPr>
        <w:t>Built-in clutch for protection of the motors from non continuou</w:t>
      </w:r>
      <w:r w:rsidR="00170919">
        <w:rPr>
          <w:rFonts w:ascii="Times New Roman" w:hAnsi="Times New Roman" w:cs="Times New Roman"/>
          <w:sz w:val="24"/>
          <w:szCs w:val="24"/>
        </w:rPr>
        <w:t>s wheel stalling.</w:t>
      </w:r>
      <w:proofErr w:type="gramEnd"/>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Top Speed: 66cm/second</w:t>
      </w:r>
      <w:r w:rsidR="00170919">
        <w:rPr>
          <w:rFonts w:ascii="Times New Roman" w:hAnsi="Times New Roman" w:cs="Times New Roman"/>
          <w:sz w:val="24"/>
          <w:szCs w:val="24"/>
        </w:rPr>
        <w: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SPARK V ATMEGA16 Hardware Manual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 NEX Robotics Pvt. Ltd. and ERTS Lab IIT Bombay, INDIA 9</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Operational Modes: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Standalone (Autonomous Control)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PC as master and robot as slave</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Distributed (multi robot communication)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Communication: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USB Communication using FT232 USB to Serial Converter</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Simplex infrared communication (From infrared remote to robot)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proofErr w:type="spellStart"/>
      <w:r w:rsidRPr="006276D1">
        <w:rPr>
          <w:rFonts w:ascii="Times New Roman" w:hAnsi="Times New Roman" w:cs="Times New Roman"/>
          <w:sz w:val="24"/>
          <w:szCs w:val="24"/>
        </w:rPr>
        <w:lastRenderedPageBreak/>
        <w:t>ZigBee</w:t>
      </w:r>
      <w:proofErr w:type="spellEnd"/>
      <w:r w:rsidRPr="006276D1">
        <w:rPr>
          <w:rFonts w:ascii="Times New Roman" w:hAnsi="Times New Roman" w:cs="Times New Roman"/>
          <w:sz w:val="24"/>
          <w:szCs w:val="24"/>
        </w:rPr>
        <w:t xml:space="preserve"> (IEEE 802.15.4) (Wireless) (Robots to Robots and Robots to </w:t>
      </w:r>
      <w:proofErr w:type="gramStart"/>
      <w:r w:rsidRPr="006276D1">
        <w:rPr>
          <w:rFonts w:ascii="Times New Roman" w:hAnsi="Times New Roman" w:cs="Times New Roman"/>
          <w:sz w:val="24"/>
          <w:szCs w:val="24"/>
        </w:rPr>
        <w:t>PCs )(</w:t>
      </w:r>
      <w:proofErr w:type="gramEnd"/>
      <w:r w:rsidRPr="006276D1">
        <w:rPr>
          <w:rFonts w:ascii="Times New Roman" w:hAnsi="Times New Roman" w:cs="Times New Roman"/>
          <w:sz w:val="24"/>
          <w:szCs w:val="24"/>
        </w:rPr>
        <w:t>Optional)</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Dimensions: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Diameter: 15cm</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Height: 7cm</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Power:</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6 AA size NiMH rechargeable batteries (Batteries not included)</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Onboard Smart Battery Controller charges the battery in intelligent way and also monitors the</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proofErr w:type="gramStart"/>
      <w:r w:rsidRPr="006276D1">
        <w:rPr>
          <w:rFonts w:ascii="Times New Roman" w:hAnsi="Times New Roman" w:cs="Times New Roman"/>
          <w:sz w:val="24"/>
          <w:szCs w:val="24"/>
        </w:rPr>
        <w:t>battery</w:t>
      </w:r>
      <w:proofErr w:type="gramEnd"/>
      <w:r w:rsidRPr="006276D1">
        <w:rPr>
          <w:rFonts w:ascii="Times New Roman" w:hAnsi="Times New Roman" w:cs="Times New Roman"/>
          <w:sz w:val="24"/>
          <w:szCs w:val="24"/>
        </w:rPr>
        <w:t xml:space="preserve"> charge level when robot is in operation.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Locomotion: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Two 60 RPM DC geared motors and caster wheel as support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Built-in clutch protection for the motors from non-continuous stalling of the wheel</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Top Speed: 66cm/second</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b/>
          <w:bCs/>
          <w:sz w:val="24"/>
          <w:szCs w:val="24"/>
        </w:rPr>
        <w:t>Optional Accessories</w:t>
      </w:r>
      <w:r w:rsidRPr="006276D1">
        <w:rPr>
          <w:rFonts w:ascii="Times New Roman" w:hAnsi="Times New Roman" w:cs="Times New Roman"/>
          <w:sz w:val="24"/>
          <w:szCs w:val="24"/>
        </w:rPr>
        <w: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Servo mounted Ultrasonic range sensor for 180 degree scan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Servo mounted directional light intensity sensor for 180 degree scan</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Two position encoders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proofErr w:type="spellStart"/>
      <w:r w:rsidRPr="006276D1">
        <w:rPr>
          <w:rFonts w:ascii="Times New Roman" w:hAnsi="Times New Roman" w:cs="Times New Roman"/>
          <w:sz w:val="24"/>
          <w:szCs w:val="24"/>
        </w:rPr>
        <w:t>MaxBotix</w:t>
      </w:r>
      <w:proofErr w:type="spellEnd"/>
      <w:r w:rsidRPr="006276D1">
        <w:rPr>
          <w:rFonts w:ascii="Times New Roman" w:hAnsi="Times New Roman" w:cs="Times New Roman"/>
          <w:sz w:val="24"/>
          <w:szCs w:val="24"/>
        </w:rPr>
        <w:t xml:space="preserve"> EZ series ultrasonic range sensors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proofErr w:type="spellStart"/>
      <w:r w:rsidRPr="006276D1">
        <w:rPr>
          <w:rFonts w:ascii="Times New Roman" w:hAnsi="Times New Roman" w:cs="Times New Roman"/>
          <w:sz w:val="24"/>
          <w:szCs w:val="24"/>
        </w:rPr>
        <w:t>XBee</w:t>
      </w:r>
      <w:proofErr w:type="spellEnd"/>
      <w:r w:rsidRPr="006276D1">
        <w:rPr>
          <w:rFonts w:ascii="Times New Roman" w:hAnsi="Times New Roman" w:cs="Times New Roman"/>
          <w:sz w:val="24"/>
          <w:szCs w:val="24"/>
        </w:rPr>
        <w:t xml:space="preserve"> wireless module</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Software Support:</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GUI Based control, AVR studio, WINAVR</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Microsoft robotics studio Visual Programming Language (will be launched shortly)</w:t>
      </w:r>
    </w:p>
    <w:p w:rsidR="00D84FD3" w:rsidRPr="006276D1" w:rsidRDefault="00D84FD3" w:rsidP="0044169C">
      <w:pPr>
        <w:autoSpaceDE w:val="0"/>
        <w:autoSpaceDN w:val="0"/>
        <w:adjustRightInd w:val="0"/>
        <w:spacing w:after="0" w:line="360" w:lineRule="auto"/>
        <w:jc w:val="both"/>
        <w:rPr>
          <w:rFonts w:ascii="Times New Roman" w:hAnsi="Times New Roman" w:cs="Times New Roman"/>
          <w:b/>
          <w:bCs/>
          <w:sz w:val="24"/>
          <w:szCs w:val="24"/>
        </w:rPr>
      </w:pPr>
      <w:r w:rsidRPr="006276D1">
        <w:rPr>
          <w:rFonts w:ascii="Times New Roman" w:hAnsi="Times New Roman" w:cs="Times New Roman"/>
          <w:b/>
          <w:bCs/>
          <w:sz w:val="24"/>
          <w:szCs w:val="24"/>
        </w:rPr>
        <w:t>Requires:</w:t>
      </w:r>
    </w:p>
    <w:p w:rsidR="00D84FD3" w:rsidRPr="006276D1" w:rsidRDefault="00D84FD3" w:rsidP="0044169C">
      <w:pPr>
        <w:autoSpaceDE w:val="0"/>
        <w:autoSpaceDN w:val="0"/>
        <w:adjustRightInd w:val="0"/>
        <w:spacing w:after="0" w:line="360" w:lineRule="auto"/>
        <w:jc w:val="both"/>
        <w:rPr>
          <w:rFonts w:ascii="Times New Roman" w:hAnsi="Times New Roman" w:cs="Times New Roman"/>
          <w:sz w:val="24"/>
          <w:szCs w:val="24"/>
        </w:rPr>
      </w:pPr>
      <w:r w:rsidRPr="006276D1">
        <w:rPr>
          <w:rFonts w:ascii="Times New Roman" w:hAnsi="Times New Roman" w:cs="Times New Roman"/>
          <w:sz w:val="24"/>
          <w:szCs w:val="24"/>
        </w:rPr>
        <w:t>AC adaptor with exact 12VDC with 1Amp.current rating for battery charging</w:t>
      </w:r>
      <w:proofErr w:type="gramStart"/>
      <w:r w:rsidRPr="006276D1">
        <w:rPr>
          <w:rFonts w:ascii="Times New Roman" w:hAnsi="Times New Roman" w:cs="Times New Roman"/>
          <w:sz w:val="24"/>
          <w:szCs w:val="24"/>
        </w:rPr>
        <w:t>.</w:t>
      </w:r>
      <w:r w:rsidR="00170919">
        <w:rPr>
          <w:rFonts w:ascii="Times New Roman" w:hAnsi="Times New Roman" w:cs="Times New Roman"/>
          <w:sz w:val="24"/>
          <w:szCs w:val="24"/>
        </w:rPr>
        <w:t>.</w:t>
      </w:r>
      <w:proofErr w:type="gramEnd"/>
    </w:p>
    <w:p w:rsidR="00D84FD3" w:rsidRPr="00170919" w:rsidRDefault="00170919" w:rsidP="0017091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Six </w:t>
      </w:r>
      <w:r w:rsidR="00D84FD3" w:rsidRPr="00170919">
        <w:rPr>
          <w:rFonts w:ascii="Times New Roman" w:hAnsi="Times New Roman" w:cs="Times New Roman"/>
          <w:sz w:val="24"/>
          <w:szCs w:val="24"/>
        </w:rPr>
        <w:t>NiMH rechargeable batteries</w:t>
      </w:r>
      <w:r>
        <w:rPr>
          <w:rFonts w:ascii="Times New Roman" w:hAnsi="Times New Roman" w:cs="Times New Roman"/>
          <w:sz w:val="24"/>
          <w:szCs w:val="24"/>
        </w:rPr>
        <w:t>.</w:t>
      </w:r>
      <w:proofErr w:type="gramEnd"/>
    </w:p>
    <w:p w:rsidR="00D84FD3" w:rsidRPr="0091116E" w:rsidRDefault="00D84FD3" w:rsidP="0044169C">
      <w:pPr>
        <w:autoSpaceDE w:val="0"/>
        <w:autoSpaceDN w:val="0"/>
        <w:adjustRightInd w:val="0"/>
        <w:spacing w:after="0" w:line="360" w:lineRule="auto"/>
        <w:rPr>
          <w:rFonts w:cstheme="minorHAnsi"/>
          <w:sz w:val="24"/>
          <w:szCs w:val="24"/>
        </w:rPr>
      </w:pPr>
    </w:p>
    <w:p w:rsidR="00D84FD3" w:rsidRDefault="00D84FD3" w:rsidP="0044169C">
      <w:pPr>
        <w:autoSpaceDE w:val="0"/>
        <w:autoSpaceDN w:val="0"/>
        <w:adjustRightInd w:val="0"/>
        <w:spacing w:after="0" w:line="360" w:lineRule="auto"/>
        <w:jc w:val="center"/>
        <w:rPr>
          <w:rFonts w:asciiTheme="minorBidi" w:hAnsiTheme="minorBidi"/>
          <w:sz w:val="28"/>
          <w:szCs w:val="28"/>
        </w:rPr>
      </w:pPr>
      <w:r w:rsidRPr="0091116E">
        <w:rPr>
          <w:rFonts w:asciiTheme="minorBidi" w:hAnsiTheme="minorBidi"/>
          <w:noProof/>
          <w:sz w:val="28"/>
          <w:szCs w:val="28"/>
          <w:lang w:eastAsia="en-IN"/>
        </w:rPr>
        <w:lastRenderedPageBreak/>
        <w:drawing>
          <wp:inline distT="0" distB="0" distL="0" distR="0">
            <wp:extent cx="3614800" cy="3608970"/>
            <wp:effectExtent l="19050" t="0" r="470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4800" cy="3608970"/>
                    </a:xfrm>
                    <a:prstGeom prst="rect">
                      <a:avLst/>
                    </a:prstGeom>
                    <a:noFill/>
                    <a:ln>
                      <a:noFill/>
                    </a:ln>
                    <a:effectLst/>
                    <a:extLst/>
                  </pic:spPr>
                </pic:pic>
              </a:graphicData>
            </a:graphic>
          </wp:inline>
        </w:drawing>
      </w:r>
    </w:p>
    <w:p w:rsidR="001E6A51" w:rsidRPr="0091116E" w:rsidRDefault="000121C8" w:rsidP="0044169C">
      <w:pPr>
        <w:autoSpaceDE w:val="0"/>
        <w:autoSpaceDN w:val="0"/>
        <w:adjustRightInd w:val="0"/>
        <w:spacing w:after="0" w:line="360" w:lineRule="auto"/>
        <w:jc w:val="center"/>
        <w:rPr>
          <w:rFonts w:asciiTheme="minorBidi" w:hAnsiTheme="minorBidi"/>
          <w:sz w:val="28"/>
          <w:szCs w:val="28"/>
        </w:rPr>
      </w:pPr>
      <w:r>
        <w:rPr>
          <w:rFonts w:ascii="Times New Roman" w:hAnsi="Times New Roman"/>
          <w:sz w:val="24"/>
          <w:szCs w:val="24"/>
        </w:rPr>
        <w:t>Fig</w:t>
      </w:r>
      <w:r w:rsidR="0051726A">
        <w:rPr>
          <w:rFonts w:ascii="Times New Roman" w:hAnsi="Times New Roman"/>
          <w:sz w:val="24"/>
          <w:szCs w:val="24"/>
        </w:rPr>
        <w:t xml:space="preserve"> 16</w:t>
      </w:r>
      <w:r w:rsidR="001E6A51">
        <w:rPr>
          <w:rFonts w:ascii="Times New Roman" w:hAnsi="Times New Roman"/>
          <w:sz w:val="24"/>
          <w:szCs w:val="24"/>
        </w:rPr>
        <w:t xml:space="preserve">: </w:t>
      </w:r>
      <w:r w:rsidR="001E6A51" w:rsidRPr="001E6A51">
        <w:rPr>
          <w:rFonts w:ascii="Times New Roman" w:hAnsi="Times New Roman" w:cs="Times New Roman"/>
          <w:bCs/>
          <w:sz w:val="24"/>
          <w:szCs w:val="28"/>
        </w:rPr>
        <w:t>SPARK V</w:t>
      </w:r>
      <w:r w:rsidR="001E6A51">
        <w:rPr>
          <w:rFonts w:ascii="Times New Roman" w:hAnsi="Times New Roman" w:cs="Times New Roman"/>
          <w:bCs/>
          <w:sz w:val="24"/>
          <w:szCs w:val="28"/>
        </w:rPr>
        <w:t xml:space="preserve"> robot</w:t>
      </w:r>
    </w:p>
    <w:p w:rsidR="00D84FD3" w:rsidRPr="0091116E" w:rsidRDefault="001E6A51" w:rsidP="0044169C">
      <w:pPr>
        <w:autoSpaceDE w:val="0"/>
        <w:autoSpaceDN w:val="0"/>
        <w:adjustRightInd w:val="0"/>
        <w:spacing w:after="0" w:line="360" w:lineRule="auto"/>
        <w:rPr>
          <w:rFonts w:asciiTheme="minorBidi" w:hAnsiTheme="minorBidi"/>
          <w:sz w:val="28"/>
          <w:szCs w:val="28"/>
        </w:rPr>
      </w:pPr>
      <w:r>
        <w:rPr>
          <w:rFonts w:asciiTheme="minorBidi" w:hAnsiTheme="minorBidi"/>
          <w:sz w:val="28"/>
          <w:szCs w:val="28"/>
        </w:rPr>
        <w:tab/>
      </w:r>
      <w:r>
        <w:rPr>
          <w:rFonts w:asciiTheme="minorBidi" w:hAnsiTheme="minorBidi"/>
          <w:sz w:val="28"/>
          <w:szCs w:val="28"/>
        </w:rPr>
        <w:tab/>
      </w:r>
      <w:r>
        <w:rPr>
          <w:rFonts w:asciiTheme="minorBidi" w:hAnsiTheme="minorBidi"/>
          <w:sz w:val="28"/>
          <w:szCs w:val="28"/>
        </w:rPr>
        <w:tab/>
      </w:r>
    </w:p>
    <w:p w:rsidR="00D84FD3" w:rsidRPr="006276D1" w:rsidRDefault="00170919" w:rsidP="0044169C">
      <w:pPr>
        <w:autoSpaceDE w:val="0"/>
        <w:autoSpaceDN w:val="0"/>
        <w:adjustRightInd w:val="0"/>
        <w:spacing w:after="0" w:line="360" w:lineRule="auto"/>
        <w:rPr>
          <w:rFonts w:ascii="Times New Roman" w:hAnsi="Times New Roman" w:cs="Times New Roman"/>
          <w:b/>
          <w:bCs/>
          <w:sz w:val="24"/>
          <w:szCs w:val="28"/>
        </w:rPr>
      </w:pPr>
      <w:r w:rsidRPr="006276D1">
        <w:rPr>
          <w:rFonts w:ascii="Times New Roman" w:hAnsi="Times New Roman" w:cs="Times New Roman"/>
          <w:b/>
          <w:bCs/>
          <w:sz w:val="24"/>
          <w:szCs w:val="28"/>
        </w:rPr>
        <w:t>5. Colouring</w:t>
      </w:r>
      <w:r w:rsidR="00F00680" w:rsidRPr="006276D1">
        <w:rPr>
          <w:rFonts w:ascii="Times New Roman" w:hAnsi="Times New Roman" w:cs="Times New Roman"/>
          <w:b/>
          <w:bCs/>
          <w:sz w:val="24"/>
          <w:szCs w:val="28"/>
        </w:rPr>
        <w:t xml:space="preserve"> </w:t>
      </w:r>
      <w:proofErr w:type="gramStart"/>
      <w:r w:rsidR="00F00680" w:rsidRPr="006276D1">
        <w:rPr>
          <w:rFonts w:ascii="Times New Roman" w:hAnsi="Times New Roman" w:cs="Times New Roman"/>
          <w:b/>
          <w:bCs/>
          <w:sz w:val="24"/>
          <w:szCs w:val="28"/>
        </w:rPr>
        <w:t xml:space="preserve">Utility </w:t>
      </w:r>
      <w:r w:rsidR="00D84FD3" w:rsidRPr="006276D1">
        <w:rPr>
          <w:rFonts w:ascii="Times New Roman" w:hAnsi="Times New Roman" w:cs="Times New Roman"/>
          <w:b/>
          <w:bCs/>
          <w:sz w:val="24"/>
          <w:szCs w:val="28"/>
        </w:rPr>
        <w:t>:</w:t>
      </w:r>
      <w:proofErr w:type="gramEnd"/>
      <w:r w:rsidR="00D84FD3" w:rsidRPr="006276D1">
        <w:rPr>
          <w:rFonts w:ascii="Times New Roman" w:hAnsi="Times New Roman" w:cs="Times New Roman"/>
          <w:b/>
          <w:bCs/>
          <w:sz w:val="24"/>
          <w:szCs w:val="28"/>
        </w:rPr>
        <w:t>-</w:t>
      </w:r>
    </w:p>
    <w:p w:rsidR="00D84FD3" w:rsidRPr="006276D1" w:rsidRDefault="00D84FD3" w:rsidP="0044169C">
      <w:pPr>
        <w:spacing w:line="360" w:lineRule="auto"/>
        <w:rPr>
          <w:rFonts w:ascii="Times New Roman" w:hAnsi="Times New Roman" w:cs="Times New Roman"/>
          <w:sz w:val="24"/>
          <w:szCs w:val="24"/>
          <w:u w:val="single"/>
        </w:rPr>
      </w:pPr>
      <w:r w:rsidRPr="006276D1">
        <w:rPr>
          <w:rFonts w:ascii="Times New Roman" w:hAnsi="Times New Roman" w:cs="Times New Roman"/>
          <w:sz w:val="24"/>
          <w:szCs w:val="24"/>
        </w:rPr>
        <w:t xml:space="preserve">The colouring utility is a marker attached to a robotic arm kind of arrangement which is actuated by means of a </w:t>
      </w:r>
      <w:r w:rsidRPr="006276D1">
        <w:rPr>
          <w:rFonts w:ascii="Times New Roman" w:hAnsi="Times New Roman" w:cs="Times New Roman"/>
          <w:sz w:val="24"/>
          <w:szCs w:val="24"/>
          <w:u w:val="single"/>
        </w:rPr>
        <w:t>VS1 servo motor</w:t>
      </w:r>
      <w:r w:rsidR="00F00680">
        <w:rPr>
          <w:rFonts w:ascii="Times New Roman" w:hAnsi="Times New Roman" w:cs="Times New Roman"/>
          <w:sz w:val="24"/>
          <w:szCs w:val="24"/>
          <w:u w:val="single"/>
        </w:rPr>
        <w:t>.</w:t>
      </w:r>
    </w:p>
    <w:p w:rsidR="004D65A5" w:rsidRDefault="00D84FD3" w:rsidP="004D65A5">
      <w:pPr>
        <w:autoSpaceDE w:val="0"/>
        <w:autoSpaceDN w:val="0"/>
        <w:adjustRightInd w:val="0"/>
        <w:spacing w:after="0" w:line="360" w:lineRule="auto"/>
        <w:jc w:val="center"/>
        <w:rPr>
          <w:rFonts w:ascii="Times New Roman" w:hAnsi="Times New Roman" w:cs="Times New Roman"/>
          <w:sz w:val="24"/>
          <w:szCs w:val="28"/>
        </w:rPr>
      </w:pPr>
      <w:r w:rsidRPr="0091116E">
        <w:rPr>
          <w:noProof/>
          <w:lang w:eastAsia="en-IN"/>
        </w:rPr>
        <w:drawing>
          <wp:inline distT="0" distB="0" distL="0" distR="0">
            <wp:extent cx="2688524" cy="2553616"/>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1-500x50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4638" cy="2549925"/>
                    </a:xfrm>
                    <a:prstGeom prst="rect">
                      <a:avLst/>
                    </a:prstGeom>
                  </pic:spPr>
                </pic:pic>
              </a:graphicData>
            </a:graphic>
          </wp:inline>
        </w:drawing>
      </w:r>
    </w:p>
    <w:p w:rsidR="00D84FD3" w:rsidRPr="004D65A5" w:rsidRDefault="0051726A" w:rsidP="004D65A5">
      <w:pPr>
        <w:autoSpaceDE w:val="0"/>
        <w:autoSpaceDN w:val="0"/>
        <w:adjustRightInd w:val="0"/>
        <w:spacing w:after="0" w:line="360" w:lineRule="auto"/>
        <w:jc w:val="center"/>
        <w:rPr>
          <w:rFonts w:ascii="Times New Roman" w:hAnsi="Times New Roman" w:cs="Times New Roman"/>
          <w:sz w:val="24"/>
          <w:szCs w:val="28"/>
        </w:rPr>
      </w:pPr>
      <w:r>
        <w:rPr>
          <w:rFonts w:ascii="Times New Roman" w:hAnsi="Times New Roman" w:cs="Times New Roman"/>
          <w:sz w:val="24"/>
          <w:szCs w:val="28"/>
        </w:rPr>
        <w:t>Fig 17</w:t>
      </w:r>
      <w:r w:rsidR="001E6A51" w:rsidRPr="004D65A5">
        <w:rPr>
          <w:rFonts w:ascii="Times New Roman" w:hAnsi="Times New Roman" w:cs="Times New Roman"/>
          <w:sz w:val="24"/>
          <w:szCs w:val="28"/>
        </w:rPr>
        <w:t>:</w:t>
      </w:r>
      <w:r w:rsidR="000121C8" w:rsidRPr="004D65A5">
        <w:rPr>
          <w:rFonts w:ascii="Times New Roman" w:hAnsi="Times New Roman" w:cs="Times New Roman"/>
          <w:sz w:val="24"/>
          <w:szCs w:val="28"/>
        </w:rPr>
        <w:t xml:space="preserve"> </w:t>
      </w:r>
      <w:r w:rsidR="00D84FD3" w:rsidRPr="004D65A5">
        <w:rPr>
          <w:rFonts w:ascii="Times New Roman" w:hAnsi="Times New Roman" w:cs="Times New Roman"/>
          <w:sz w:val="24"/>
          <w:szCs w:val="28"/>
        </w:rPr>
        <w:t>VS1 servo motor</w:t>
      </w:r>
    </w:p>
    <w:p w:rsidR="00D84FD3" w:rsidRPr="00A23A6C" w:rsidRDefault="00D84FD3" w:rsidP="00A23A6C">
      <w:pPr>
        <w:autoSpaceDE w:val="0"/>
        <w:autoSpaceDN w:val="0"/>
        <w:adjustRightInd w:val="0"/>
        <w:spacing w:after="0" w:line="360" w:lineRule="auto"/>
        <w:rPr>
          <w:rFonts w:ascii="Times New Roman" w:hAnsi="Times New Roman" w:cs="Times New Roman"/>
          <w:b/>
          <w:bCs/>
          <w:sz w:val="24"/>
          <w:szCs w:val="24"/>
        </w:rPr>
      </w:pPr>
      <w:r w:rsidRPr="00A23A6C">
        <w:rPr>
          <w:rFonts w:ascii="Times New Roman" w:hAnsi="Times New Roman" w:cs="Times New Roman"/>
          <w:b/>
          <w:bCs/>
          <w:sz w:val="24"/>
          <w:szCs w:val="24"/>
        </w:rPr>
        <w:lastRenderedPageBreak/>
        <w:t>Technical specifications of VS1 servo motor:-</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Operating Voltage    :   4.8-6.0V</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PWM Input Range    :  Pulse Cycle 20±2ms, Positive Pulse 1~2ms</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STD Direction          :  Counter Clockwise / Pulse Traveling 1500 to 1900µsec</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Stall Torque              :  3.6 kgf.cm (50.04 oz/in) at 4.8V,4 kgf.cm (55.6 oz/in) at 6V</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Operating Speed       :  0.23sec/ 60° at no load at 4.8V, 0.18 sec/ 60° at no load at 6V</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Weight                        :  34g (1.19 oz)</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Size                      : 40.5 x 20.2 x 33.7mm</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Plug Available            :  FUT, JR</w:t>
      </w:r>
    </w:p>
    <w:p w:rsidR="00D84FD3" w:rsidRPr="00F00680" w:rsidRDefault="00D84FD3" w:rsidP="0044169C">
      <w:pPr>
        <w:pStyle w:val="ListParagraph"/>
        <w:numPr>
          <w:ilvl w:val="0"/>
          <w:numId w:val="19"/>
        </w:numPr>
        <w:autoSpaceDE w:val="0"/>
        <w:autoSpaceDN w:val="0"/>
        <w:adjustRightInd w:val="0"/>
        <w:spacing w:after="0" w:line="360" w:lineRule="auto"/>
        <w:rPr>
          <w:rFonts w:ascii="Times New Roman" w:hAnsi="Times New Roman" w:cs="Times New Roman"/>
          <w:sz w:val="24"/>
          <w:szCs w:val="24"/>
        </w:rPr>
      </w:pPr>
      <w:r w:rsidRPr="00F00680">
        <w:rPr>
          <w:rFonts w:ascii="Times New Roman" w:hAnsi="Times New Roman" w:cs="Times New Roman"/>
          <w:sz w:val="24"/>
          <w:szCs w:val="24"/>
        </w:rPr>
        <w:t>Special Feature          :   Robot Type</w:t>
      </w:r>
    </w:p>
    <w:p w:rsidR="00D84FD3" w:rsidRPr="0091116E" w:rsidRDefault="00D84FD3" w:rsidP="0044169C">
      <w:pPr>
        <w:autoSpaceDE w:val="0"/>
        <w:autoSpaceDN w:val="0"/>
        <w:adjustRightInd w:val="0"/>
        <w:spacing w:after="0" w:line="360" w:lineRule="auto"/>
        <w:rPr>
          <w:rFonts w:cstheme="minorHAnsi"/>
          <w:sz w:val="24"/>
          <w:szCs w:val="24"/>
        </w:rPr>
      </w:pPr>
    </w:p>
    <w:p w:rsidR="00D84FD3" w:rsidRPr="0091116E" w:rsidRDefault="00D84FD3" w:rsidP="0044169C">
      <w:pPr>
        <w:autoSpaceDE w:val="0"/>
        <w:autoSpaceDN w:val="0"/>
        <w:adjustRightInd w:val="0"/>
        <w:spacing w:after="0" w:line="360" w:lineRule="auto"/>
        <w:rPr>
          <w:rFonts w:cstheme="minorHAnsi"/>
          <w:sz w:val="24"/>
          <w:szCs w:val="24"/>
        </w:rPr>
      </w:pPr>
    </w:p>
    <w:p w:rsidR="00D84FD3" w:rsidRPr="00A06A23" w:rsidRDefault="00D84FD3" w:rsidP="0044169C">
      <w:pPr>
        <w:autoSpaceDE w:val="0"/>
        <w:autoSpaceDN w:val="0"/>
        <w:adjustRightInd w:val="0"/>
        <w:spacing w:after="0" w:line="360" w:lineRule="auto"/>
        <w:rPr>
          <w:rFonts w:cstheme="minorHAnsi"/>
          <w:sz w:val="24"/>
          <w:szCs w:val="24"/>
        </w:rPr>
      </w:pPr>
    </w:p>
    <w:p w:rsidR="00D84FD3" w:rsidRPr="00F00680" w:rsidRDefault="00F00680" w:rsidP="0044169C">
      <w:pPr>
        <w:autoSpaceDE w:val="0"/>
        <w:autoSpaceDN w:val="0"/>
        <w:adjustRightInd w:val="0"/>
        <w:spacing w:after="0" w:line="360" w:lineRule="auto"/>
        <w:rPr>
          <w:rFonts w:ascii="Times New Roman" w:hAnsi="Times New Roman" w:cs="Times New Roman"/>
          <w:b/>
          <w:sz w:val="24"/>
          <w:szCs w:val="28"/>
        </w:rPr>
      </w:pPr>
      <w:proofErr w:type="gramStart"/>
      <w:r w:rsidRPr="00F00680">
        <w:rPr>
          <w:rFonts w:ascii="Times New Roman" w:hAnsi="Times New Roman" w:cs="Times New Roman"/>
          <w:b/>
          <w:sz w:val="24"/>
          <w:szCs w:val="28"/>
        </w:rPr>
        <w:t>6.</w:t>
      </w:r>
      <w:r w:rsidR="00D84FD3" w:rsidRPr="00F00680">
        <w:rPr>
          <w:rFonts w:ascii="Times New Roman" w:hAnsi="Times New Roman" w:cs="Times New Roman"/>
          <w:b/>
          <w:sz w:val="24"/>
          <w:szCs w:val="28"/>
        </w:rPr>
        <w:t>XBee</w:t>
      </w:r>
      <w:proofErr w:type="gramEnd"/>
      <w:r w:rsidR="00D84FD3" w:rsidRPr="00F00680">
        <w:rPr>
          <w:rFonts w:ascii="Times New Roman" w:hAnsi="Times New Roman" w:cs="Times New Roman"/>
          <w:b/>
          <w:sz w:val="24"/>
          <w:szCs w:val="28"/>
        </w:rPr>
        <w:t xml:space="preserve">/ </w:t>
      </w:r>
      <w:proofErr w:type="spellStart"/>
      <w:r w:rsidR="00D84FD3" w:rsidRPr="00F00680">
        <w:rPr>
          <w:rFonts w:ascii="Times New Roman" w:hAnsi="Times New Roman" w:cs="Times New Roman"/>
          <w:b/>
          <w:sz w:val="24"/>
          <w:szCs w:val="28"/>
        </w:rPr>
        <w:t>Zigbee</w:t>
      </w:r>
      <w:proofErr w:type="spellEnd"/>
      <w:r w:rsidR="00D84FD3" w:rsidRPr="00F00680">
        <w:rPr>
          <w:rFonts w:ascii="Times New Roman" w:hAnsi="Times New Roman" w:cs="Times New Roman"/>
          <w:b/>
          <w:sz w:val="24"/>
          <w:szCs w:val="28"/>
        </w:rPr>
        <w:t xml:space="preserve"> Wireless Module:-</w:t>
      </w:r>
    </w:p>
    <w:p w:rsidR="00D84FD3" w:rsidRPr="0003449E" w:rsidRDefault="00D84FD3" w:rsidP="0044169C">
      <w:pPr>
        <w:autoSpaceDE w:val="0"/>
        <w:autoSpaceDN w:val="0"/>
        <w:adjustRightInd w:val="0"/>
        <w:spacing w:after="0" w:line="360" w:lineRule="auto"/>
        <w:rPr>
          <w:rFonts w:asciiTheme="minorBidi" w:hAnsiTheme="minorBidi"/>
          <w:sz w:val="28"/>
          <w:szCs w:val="28"/>
        </w:rPr>
      </w:pPr>
    </w:p>
    <w:p w:rsidR="00D84FD3" w:rsidRDefault="00D84FD3" w:rsidP="0044169C">
      <w:pPr>
        <w:pStyle w:val="ListParagraph"/>
        <w:autoSpaceDE w:val="0"/>
        <w:autoSpaceDN w:val="0"/>
        <w:adjustRightInd w:val="0"/>
        <w:spacing w:after="0" w:line="360" w:lineRule="auto"/>
        <w:ind w:left="2160"/>
        <w:rPr>
          <w:rFonts w:asciiTheme="minorBidi" w:hAnsiTheme="minorBidi"/>
          <w:sz w:val="28"/>
          <w:szCs w:val="28"/>
        </w:rPr>
      </w:pPr>
      <w:r w:rsidRPr="0091116E">
        <w:rPr>
          <w:rFonts w:asciiTheme="minorBidi" w:hAnsiTheme="minorBidi"/>
          <w:noProof/>
          <w:sz w:val="28"/>
          <w:szCs w:val="28"/>
          <w:lang w:eastAsia="en-IN"/>
        </w:rPr>
        <w:drawing>
          <wp:inline distT="0" distB="0" distL="0" distR="0">
            <wp:extent cx="3700934" cy="15811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700934" cy="1581150"/>
                    </a:xfrm>
                    <a:prstGeom prst="rect">
                      <a:avLst/>
                    </a:prstGeom>
                    <a:noFill/>
                    <a:ln w="9525">
                      <a:noFill/>
                      <a:miter lim="800000"/>
                      <a:headEnd/>
                      <a:tailEnd/>
                    </a:ln>
                  </pic:spPr>
                </pic:pic>
              </a:graphicData>
            </a:graphic>
          </wp:inline>
        </w:drawing>
      </w:r>
    </w:p>
    <w:p w:rsidR="001E6A51" w:rsidRPr="001A489C" w:rsidRDefault="0051726A" w:rsidP="0044169C">
      <w:pPr>
        <w:pStyle w:val="ListParagraph"/>
        <w:autoSpaceDE w:val="0"/>
        <w:autoSpaceDN w:val="0"/>
        <w:adjustRightInd w:val="0"/>
        <w:spacing w:after="0" w:line="360" w:lineRule="auto"/>
        <w:ind w:left="2160" w:firstLine="720"/>
        <w:rPr>
          <w:rFonts w:asciiTheme="minorBidi" w:hAnsiTheme="minorBidi"/>
          <w:sz w:val="28"/>
          <w:szCs w:val="28"/>
        </w:rPr>
      </w:pPr>
      <w:r>
        <w:rPr>
          <w:rFonts w:ascii="Times New Roman" w:hAnsi="Times New Roman" w:cs="Times New Roman"/>
          <w:sz w:val="24"/>
          <w:szCs w:val="28"/>
        </w:rPr>
        <w:t>Fig 18</w:t>
      </w:r>
      <w:proofErr w:type="gramStart"/>
      <w:r>
        <w:rPr>
          <w:rFonts w:ascii="Times New Roman" w:hAnsi="Times New Roman" w:cs="Times New Roman"/>
          <w:sz w:val="24"/>
          <w:szCs w:val="28"/>
        </w:rPr>
        <w:t>:</w:t>
      </w:r>
      <w:r w:rsidR="001E6A51" w:rsidRPr="001A489C">
        <w:rPr>
          <w:rFonts w:ascii="Times New Roman" w:hAnsi="Times New Roman" w:cs="Times New Roman"/>
          <w:sz w:val="24"/>
          <w:szCs w:val="28"/>
        </w:rPr>
        <w:t>XBee</w:t>
      </w:r>
      <w:proofErr w:type="gramEnd"/>
      <w:r w:rsidR="001E6A51" w:rsidRPr="001A489C">
        <w:rPr>
          <w:rFonts w:ascii="Times New Roman" w:hAnsi="Times New Roman" w:cs="Times New Roman"/>
          <w:sz w:val="24"/>
          <w:szCs w:val="28"/>
        </w:rPr>
        <w:t xml:space="preserve">/ </w:t>
      </w:r>
      <w:proofErr w:type="spellStart"/>
      <w:r w:rsidR="001E6A51" w:rsidRPr="001A489C">
        <w:rPr>
          <w:rFonts w:ascii="Times New Roman" w:hAnsi="Times New Roman" w:cs="Times New Roman"/>
          <w:sz w:val="24"/>
          <w:szCs w:val="28"/>
        </w:rPr>
        <w:t>Zigbee</w:t>
      </w:r>
      <w:proofErr w:type="spellEnd"/>
      <w:r w:rsidR="001E6A51" w:rsidRPr="001A489C">
        <w:rPr>
          <w:rFonts w:ascii="Times New Roman" w:hAnsi="Times New Roman" w:cs="Times New Roman"/>
          <w:sz w:val="24"/>
          <w:szCs w:val="28"/>
        </w:rPr>
        <w:t xml:space="preserve"> Wireless Module</w:t>
      </w:r>
    </w:p>
    <w:p w:rsidR="00D84FD3" w:rsidRPr="0091116E" w:rsidRDefault="00D84FD3" w:rsidP="0044169C">
      <w:pPr>
        <w:pStyle w:val="ListParagraph"/>
        <w:autoSpaceDE w:val="0"/>
        <w:autoSpaceDN w:val="0"/>
        <w:adjustRightInd w:val="0"/>
        <w:spacing w:after="0" w:line="360" w:lineRule="auto"/>
        <w:ind w:left="1440"/>
        <w:rPr>
          <w:rFonts w:asciiTheme="minorBidi" w:hAnsiTheme="minorBidi"/>
          <w:sz w:val="28"/>
          <w:szCs w:val="28"/>
        </w:rPr>
      </w:pPr>
    </w:p>
    <w:p w:rsidR="0003449E" w:rsidRDefault="00D84FD3" w:rsidP="0044169C">
      <w:pPr>
        <w:spacing w:line="360" w:lineRule="auto"/>
        <w:ind w:firstLine="720"/>
        <w:jc w:val="both"/>
        <w:rPr>
          <w:rFonts w:ascii="Times New Roman" w:hAnsi="Times New Roman" w:cs="Times New Roman"/>
          <w:sz w:val="24"/>
          <w:szCs w:val="24"/>
        </w:rPr>
      </w:pPr>
      <w:r w:rsidRPr="00F00680">
        <w:rPr>
          <w:rFonts w:ascii="Times New Roman" w:hAnsi="Times New Roman" w:cs="Times New Roman"/>
          <w:sz w:val="24"/>
          <w:szCs w:val="24"/>
        </w:rPr>
        <w:t xml:space="preserve">The </w:t>
      </w:r>
      <w:proofErr w:type="spellStart"/>
      <w:r w:rsidRPr="00F00680">
        <w:rPr>
          <w:rFonts w:ascii="Times New Roman" w:hAnsi="Times New Roman" w:cs="Times New Roman"/>
          <w:sz w:val="24"/>
          <w:szCs w:val="24"/>
        </w:rPr>
        <w:t>XBee</w:t>
      </w:r>
      <w:proofErr w:type="spellEnd"/>
      <w:r w:rsidRPr="00F00680">
        <w:rPr>
          <w:rFonts w:ascii="Times New Roman" w:hAnsi="Times New Roman" w:cs="Times New Roman"/>
          <w:sz w:val="24"/>
          <w:szCs w:val="24"/>
        </w:rPr>
        <w:t xml:space="preserve"> and </w:t>
      </w:r>
      <w:proofErr w:type="spellStart"/>
      <w:r w:rsidRPr="00F00680">
        <w:rPr>
          <w:rFonts w:ascii="Times New Roman" w:hAnsi="Times New Roman" w:cs="Times New Roman"/>
          <w:sz w:val="24"/>
          <w:szCs w:val="24"/>
        </w:rPr>
        <w:t>XBee</w:t>
      </w:r>
      <w:proofErr w:type="spellEnd"/>
      <w:r w:rsidRPr="00F00680">
        <w:rPr>
          <w:rFonts w:ascii="Times New Roman" w:hAnsi="Times New Roman" w:cs="Times New Roman"/>
          <w:sz w:val="24"/>
          <w:szCs w:val="24"/>
        </w:rPr>
        <w:t xml:space="preserve">-PRO OEM RF Modules were engineered to meet IEEE 802.15.4 standards and support the unique needs of low-cost, low-power wireless sensor networks. The modules require minimal power and provide </w:t>
      </w:r>
      <w:r w:rsidR="00170919" w:rsidRPr="00F00680">
        <w:rPr>
          <w:rFonts w:ascii="Times New Roman" w:hAnsi="Times New Roman" w:cs="Times New Roman"/>
          <w:sz w:val="24"/>
          <w:szCs w:val="24"/>
        </w:rPr>
        <w:t>reliable delivery</w:t>
      </w:r>
      <w:r w:rsidRPr="00F00680">
        <w:rPr>
          <w:rFonts w:ascii="Times New Roman" w:hAnsi="Times New Roman" w:cs="Times New Roman"/>
          <w:sz w:val="24"/>
          <w:szCs w:val="24"/>
        </w:rPr>
        <w:t xml:space="preserve"> </w:t>
      </w:r>
      <w:r w:rsidR="00170919" w:rsidRPr="00F00680">
        <w:rPr>
          <w:rFonts w:ascii="Times New Roman" w:hAnsi="Times New Roman" w:cs="Times New Roman"/>
          <w:sz w:val="24"/>
          <w:szCs w:val="24"/>
        </w:rPr>
        <w:t>of data</w:t>
      </w:r>
      <w:r w:rsidRPr="00F00680">
        <w:rPr>
          <w:rFonts w:ascii="Times New Roman" w:hAnsi="Times New Roman" w:cs="Times New Roman"/>
          <w:sz w:val="24"/>
          <w:szCs w:val="24"/>
        </w:rPr>
        <w:t xml:space="preserve"> between </w:t>
      </w:r>
      <w:r w:rsidR="00170919" w:rsidRPr="00F00680">
        <w:rPr>
          <w:rFonts w:ascii="Times New Roman" w:hAnsi="Times New Roman" w:cs="Times New Roman"/>
          <w:sz w:val="24"/>
          <w:szCs w:val="24"/>
        </w:rPr>
        <w:t>devices. The</w:t>
      </w:r>
      <w:r w:rsidRPr="00F00680">
        <w:rPr>
          <w:rFonts w:ascii="Times New Roman" w:hAnsi="Times New Roman" w:cs="Times New Roman"/>
          <w:sz w:val="24"/>
          <w:szCs w:val="24"/>
        </w:rPr>
        <w:t xml:space="preserve"> modules operate within the ISM 2.4 GHz </w:t>
      </w:r>
      <w:r w:rsidR="00170919" w:rsidRPr="00F00680">
        <w:rPr>
          <w:rFonts w:ascii="Times New Roman" w:hAnsi="Times New Roman" w:cs="Times New Roman"/>
          <w:sz w:val="24"/>
          <w:szCs w:val="24"/>
        </w:rPr>
        <w:t>frequency band</w:t>
      </w:r>
      <w:r w:rsidRPr="00F00680">
        <w:rPr>
          <w:rFonts w:ascii="Times New Roman" w:hAnsi="Times New Roman" w:cs="Times New Roman"/>
          <w:sz w:val="24"/>
          <w:szCs w:val="24"/>
        </w:rPr>
        <w:t xml:space="preserve"> and are pin-for-pin compatible with each other.</w:t>
      </w:r>
    </w:p>
    <w:p w:rsidR="00D84FD3" w:rsidRPr="0003449E" w:rsidRDefault="00D84FD3" w:rsidP="0044169C">
      <w:pPr>
        <w:spacing w:line="360" w:lineRule="auto"/>
        <w:ind w:firstLine="720"/>
        <w:jc w:val="both"/>
        <w:rPr>
          <w:rFonts w:ascii="Times New Roman" w:hAnsi="Times New Roman" w:cs="Times New Roman"/>
          <w:sz w:val="24"/>
          <w:szCs w:val="24"/>
        </w:rPr>
      </w:pPr>
      <w:r w:rsidRPr="00F00680">
        <w:rPr>
          <w:rFonts w:ascii="Times New Roman" w:hAnsi="Times New Roman" w:cs="Times New Roman"/>
          <w:sz w:val="24"/>
          <w:szCs w:val="24"/>
        </w:rPr>
        <w:lastRenderedPageBreak/>
        <w:t xml:space="preserve">The </w:t>
      </w:r>
      <w:proofErr w:type="spellStart"/>
      <w:r w:rsidRPr="00F00680">
        <w:rPr>
          <w:rFonts w:ascii="Times New Roman" w:hAnsi="Times New Roman" w:cs="Times New Roman"/>
          <w:sz w:val="24"/>
          <w:szCs w:val="24"/>
        </w:rPr>
        <w:t>XBee</w:t>
      </w:r>
      <w:proofErr w:type="spellEnd"/>
      <w:r w:rsidRPr="00F00680">
        <w:rPr>
          <w:rFonts w:ascii="Times New Roman" w:hAnsi="Times New Roman" w:cs="Times New Roman"/>
          <w:sz w:val="24"/>
          <w:szCs w:val="24"/>
        </w:rPr>
        <w:t>/</w:t>
      </w:r>
      <w:proofErr w:type="spellStart"/>
      <w:r w:rsidRPr="00F00680">
        <w:rPr>
          <w:rFonts w:ascii="Times New Roman" w:hAnsi="Times New Roman" w:cs="Times New Roman"/>
          <w:sz w:val="24"/>
          <w:szCs w:val="24"/>
        </w:rPr>
        <w:t>XBee</w:t>
      </w:r>
      <w:proofErr w:type="spellEnd"/>
      <w:r w:rsidRPr="00F00680">
        <w:rPr>
          <w:rFonts w:ascii="Times New Roman" w:hAnsi="Times New Roman" w:cs="Times New Roman"/>
          <w:sz w:val="24"/>
          <w:szCs w:val="24"/>
        </w:rPr>
        <w:t xml:space="preserve">-PRO RF Module was designed to mount into a receptacle (socket) and therefore does not require any soldering when mounting it to a board. The </w:t>
      </w:r>
      <w:proofErr w:type="spellStart"/>
      <w:r w:rsidRPr="00F00680">
        <w:rPr>
          <w:rFonts w:ascii="Times New Roman" w:hAnsi="Times New Roman" w:cs="Times New Roman"/>
          <w:sz w:val="24"/>
          <w:szCs w:val="24"/>
        </w:rPr>
        <w:t>XBee</w:t>
      </w:r>
      <w:proofErr w:type="spellEnd"/>
      <w:r w:rsidRPr="00F00680">
        <w:rPr>
          <w:rFonts w:ascii="Times New Roman" w:hAnsi="Times New Roman" w:cs="Times New Roman"/>
          <w:sz w:val="24"/>
          <w:szCs w:val="24"/>
        </w:rPr>
        <w:t xml:space="preserve"> Development Kits contain RS-232 and USB interface boards which use two 20-pin receptacles to receive modules.</w:t>
      </w:r>
    </w:p>
    <w:p w:rsidR="00D84FD3" w:rsidRPr="0091116E" w:rsidRDefault="00D84FD3" w:rsidP="0044169C">
      <w:pPr>
        <w:pStyle w:val="ListParagraph"/>
        <w:autoSpaceDE w:val="0"/>
        <w:autoSpaceDN w:val="0"/>
        <w:adjustRightInd w:val="0"/>
        <w:spacing w:after="0" w:line="360" w:lineRule="auto"/>
        <w:ind w:left="360"/>
        <w:rPr>
          <w:rFonts w:ascii="Arial" w:hAnsi="Arial" w:cs="Arial"/>
          <w:sz w:val="28"/>
          <w:szCs w:val="28"/>
        </w:rPr>
      </w:pPr>
    </w:p>
    <w:p w:rsidR="00F558AA" w:rsidRDefault="00D84FD3" w:rsidP="0044169C">
      <w:pPr>
        <w:pStyle w:val="ListParagraph"/>
        <w:autoSpaceDE w:val="0"/>
        <w:autoSpaceDN w:val="0"/>
        <w:adjustRightInd w:val="0"/>
        <w:spacing w:after="0" w:line="360" w:lineRule="auto"/>
        <w:ind w:left="1440"/>
        <w:rPr>
          <w:rFonts w:ascii="Arial" w:hAnsi="Arial" w:cs="Arial"/>
          <w:sz w:val="28"/>
          <w:szCs w:val="28"/>
        </w:rPr>
      </w:pPr>
      <w:r w:rsidRPr="0091116E">
        <w:rPr>
          <w:rFonts w:ascii="Arial" w:hAnsi="Arial" w:cs="Arial"/>
          <w:noProof/>
          <w:sz w:val="28"/>
          <w:szCs w:val="28"/>
          <w:lang w:eastAsia="en-IN"/>
        </w:rPr>
        <w:drawing>
          <wp:inline distT="0" distB="0" distL="0" distR="0">
            <wp:extent cx="3371850" cy="1885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3371850" cy="1885950"/>
                    </a:xfrm>
                    <a:prstGeom prst="rect">
                      <a:avLst/>
                    </a:prstGeom>
                    <a:noFill/>
                    <a:ln w="9525">
                      <a:noFill/>
                      <a:miter lim="800000"/>
                      <a:headEnd/>
                      <a:tailEnd/>
                    </a:ln>
                  </pic:spPr>
                </pic:pic>
              </a:graphicData>
            </a:graphic>
          </wp:inline>
        </w:drawing>
      </w:r>
    </w:p>
    <w:p w:rsidR="00D84FD3" w:rsidRPr="00F558AA" w:rsidRDefault="0051726A" w:rsidP="0044169C">
      <w:pPr>
        <w:pStyle w:val="ListParagraph"/>
        <w:autoSpaceDE w:val="0"/>
        <w:autoSpaceDN w:val="0"/>
        <w:adjustRightInd w:val="0"/>
        <w:spacing w:after="0" w:line="360" w:lineRule="auto"/>
        <w:ind w:left="2160" w:firstLine="720"/>
        <w:rPr>
          <w:rFonts w:ascii="Times New Roman" w:hAnsi="Times New Roman" w:cs="Times New Roman"/>
          <w:sz w:val="24"/>
          <w:szCs w:val="24"/>
        </w:rPr>
      </w:pPr>
      <w:r>
        <w:rPr>
          <w:rFonts w:ascii="Times New Roman" w:hAnsi="Times New Roman" w:cs="Times New Roman"/>
          <w:sz w:val="24"/>
          <w:szCs w:val="24"/>
        </w:rPr>
        <w:t>Fig 19</w:t>
      </w:r>
      <w:r w:rsidR="00F558AA" w:rsidRPr="00F558AA">
        <w:rPr>
          <w:rFonts w:ascii="Times New Roman" w:hAnsi="Times New Roman" w:cs="Times New Roman"/>
          <w:sz w:val="24"/>
          <w:szCs w:val="24"/>
        </w:rPr>
        <w:t xml:space="preserve">: </w:t>
      </w:r>
      <w:proofErr w:type="spellStart"/>
      <w:r w:rsidR="00F558AA" w:rsidRPr="00F558AA">
        <w:rPr>
          <w:rFonts w:ascii="Times New Roman" w:hAnsi="Times New Roman" w:cs="Times New Roman"/>
          <w:sz w:val="24"/>
          <w:szCs w:val="24"/>
        </w:rPr>
        <w:t>XBee</w:t>
      </w:r>
      <w:proofErr w:type="spellEnd"/>
      <w:r w:rsidR="00F558AA" w:rsidRPr="00F558AA">
        <w:rPr>
          <w:rFonts w:ascii="Times New Roman" w:hAnsi="Times New Roman" w:cs="Times New Roman"/>
          <w:sz w:val="24"/>
          <w:szCs w:val="24"/>
        </w:rPr>
        <w:t xml:space="preserve">/ </w:t>
      </w:r>
      <w:proofErr w:type="spellStart"/>
      <w:r w:rsidR="00F558AA" w:rsidRPr="00F558AA">
        <w:rPr>
          <w:rFonts w:ascii="Times New Roman" w:hAnsi="Times New Roman" w:cs="Times New Roman"/>
          <w:sz w:val="24"/>
          <w:szCs w:val="24"/>
        </w:rPr>
        <w:t>Zigbee</w:t>
      </w:r>
      <w:proofErr w:type="spellEnd"/>
      <w:r w:rsidR="00D84FD3" w:rsidRPr="00F558AA">
        <w:rPr>
          <w:rFonts w:ascii="Times New Roman" w:hAnsi="Times New Roman" w:cs="Times New Roman"/>
          <w:sz w:val="24"/>
          <w:szCs w:val="24"/>
        </w:rPr>
        <w:t> </w:t>
      </w:r>
      <w:r w:rsidR="00F558AA" w:rsidRPr="00F558AA">
        <w:rPr>
          <w:rFonts w:ascii="Times New Roman" w:hAnsi="Times New Roman" w:cs="Times New Roman"/>
          <w:sz w:val="24"/>
          <w:szCs w:val="24"/>
        </w:rPr>
        <w:t>transmitter</w:t>
      </w:r>
    </w:p>
    <w:p w:rsidR="00D84FD3" w:rsidRPr="0003449E" w:rsidRDefault="00D84FD3" w:rsidP="0044169C">
      <w:pPr>
        <w:pStyle w:val="ListParagraph"/>
        <w:autoSpaceDE w:val="0"/>
        <w:autoSpaceDN w:val="0"/>
        <w:adjustRightInd w:val="0"/>
        <w:spacing w:after="0" w:line="360" w:lineRule="auto"/>
        <w:ind w:left="360"/>
        <w:rPr>
          <w:rFonts w:ascii="Times New Roman" w:hAnsi="Times New Roman" w:cs="Times New Roman"/>
          <w:sz w:val="24"/>
          <w:szCs w:val="28"/>
        </w:rPr>
      </w:pPr>
    </w:p>
    <w:p w:rsidR="00D84FD3" w:rsidRPr="00F00680" w:rsidRDefault="00D84FD3" w:rsidP="0044169C">
      <w:pPr>
        <w:spacing w:line="360" w:lineRule="auto"/>
        <w:rPr>
          <w:rFonts w:ascii="Times New Roman" w:hAnsi="Times New Roman" w:cs="Times New Roman"/>
          <w:sz w:val="24"/>
          <w:szCs w:val="24"/>
        </w:rPr>
      </w:pPr>
      <w:r w:rsidRPr="00F00680">
        <w:rPr>
          <w:rFonts w:ascii="Times New Roman" w:hAnsi="Times New Roman" w:cs="Times New Roman"/>
          <w:sz w:val="24"/>
          <w:szCs w:val="24"/>
        </w:rPr>
        <w:t xml:space="preserve">The receptacles used on </w:t>
      </w:r>
      <w:proofErr w:type="spellStart"/>
      <w:r w:rsidRPr="00F00680">
        <w:rPr>
          <w:rFonts w:ascii="Times New Roman" w:hAnsi="Times New Roman" w:cs="Times New Roman"/>
          <w:sz w:val="24"/>
          <w:szCs w:val="24"/>
        </w:rPr>
        <w:t>MaxStream</w:t>
      </w:r>
      <w:proofErr w:type="spellEnd"/>
      <w:r w:rsidRPr="00F00680">
        <w:rPr>
          <w:rFonts w:ascii="Times New Roman" w:hAnsi="Times New Roman" w:cs="Times New Roman"/>
          <w:sz w:val="24"/>
          <w:szCs w:val="24"/>
        </w:rPr>
        <w:t xml:space="preserve"> development boards are manufactured by Century </w:t>
      </w:r>
      <w:r w:rsidR="00170919" w:rsidRPr="00F00680">
        <w:rPr>
          <w:rFonts w:ascii="Times New Roman" w:hAnsi="Times New Roman" w:cs="Times New Roman"/>
          <w:sz w:val="24"/>
          <w:szCs w:val="24"/>
        </w:rPr>
        <w:t>Interconnect</w:t>
      </w:r>
      <w:r w:rsidRPr="00F00680">
        <w:rPr>
          <w:rFonts w:ascii="Times New Roman" w:hAnsi="Times New Roman" w:cs="Times New Roman"/>
          <w:sz w:val="24"/>
          <w:szCs w:val="24"/>
        </w:rPr>
        <w:t xml:space="preserve">. Several other manufacturers provide comparable mounting solutions; however, </w:t>
      </w:r>
      <w:proofErr w:type="spellStart"/>
      <w:r w:rsidRPr="00F00680">
        <w:rPr>
          <w:rFonts w:ascii="Times New Roman" w:hAnsi="Times New Roman" w:cs="Times New Roman"/>
          <w:sz w:val="24"/>
          <w:szCs w:val="24"/>
        </w:rPr>
        <w:t>MaxStreamcurrently</w:t>
      </w:r>
      <w:proofErr w:type="spellEnd"/>
      <w:r w:rsidRPr="00F00680">
        <w:rPr>
          <w:rFonts w:ascii="Times New Roman" w:hAnsi="Times New Roman" w:cs="Times New Roman"/>
          <w:sz w:val="24"/>
          <w:szCs w:val="24"/>
        </w:rPr>
        <w:t xml:space="preserve"> uses the following receptacles:</w:t>
      </w:r>
    </w:p>
    <w:p w:rsidR="00D84FD3" w:rsidRPr="00F00680" w:rsidRDefault="00D84FD3" w:rsidP="0044169C">
      <w:pPr>
        <w:spacing w:line="360" w:lineRule="auto"/>
        <w:rPr>
          <w:rFonts w:ascii="Times New Roman" w:hAnsi="Times New Roman" w:cs="Times New Roman"/>
          <w:sz w:val="24"/>
          <w:szCs w:val="24"/>
        </w:rPr>
      </w:pPr>
      <w:r w:rsidRPr="00F00680">
        <w:rPr>
          <w:rFonts w:ascii="Times New Roman" w:hAnsi="Times New Roman" w:cs="Times New Roman"/>
          <w:sz w:val="24"/>
          <w:szCs w:val="24"/>
        </w:rPr>
        <w:t xml:space="preserve">• Through-hole single-row receptacles </w:t>
      </w:r>
      <w:proofErr w:type="gramStart"/>
      <w:r w:rsidRPr="00F00680">
        <w:rPr>
          <w:rFonts w:ascii="Times New Roman" w:hAnsi="Times New Roman" w:cs="Times New Roman"/>
          <w:sz w:val="24"/>
          <w:szCs w:val="24"/>
        </w:rPr>
        <w:t xml:space="preserve">-  </w:t>
      </w:r>
      <w:proofErr w:type="spellStart"/>
      <w:r w:rsidRPr="00F00680">
        <w:rPr>
          <w:rFonts w:ascii="Times New Roman" w:hAnsi="Times New Roman" w:cs="Times New Roman"/>
          <w:sz w:val="24"/>
          <w:szCs w:val="24"/>
        </w:rPr>
        <w:t>Samtec</w:t>
      </w:r>
      <w:proofErr w:type="spellEnd"/>
      <w:proofErr w:type="gramEnd"/>
      <w:r w:rsidRPr="00F00680">
        <w:rPr>
          <w:rFonts w:ascii="Times New Roman" w:hAnsi="Times New Roman" w:cs="Times New Roman"/>
          <w:sz w:val="24"/>
          <w:szCs w:val="24"/>
        </w:rPr>
        <w:t xml:space="preserve"> P/N: MMS-110-01-L-SV (or equivalent)</w:t>
      </w:r>
    </w:p>
    <w:p w:rsidR="00F00680" w:rsidRDefault="00D84FD3" w:rsidP="0044169C">
      <w:pPr>
        <w:spacing w:line="360" w:lineRule="auto"/>
        <w:rPr>
          <w:rFonts w:ascii="Times New Roman" w:hAnsi="Times New Roman" w:cs="Times New Roman"/>
          <w:sz w:val="24"/>
          <w:szCs w:val="24"/>
        </w:rPr>
      </w:pPr>
      <w:r w:rsidRPr="00F00680">
        <w:rPr>
          <w:rFonts w:ascii="Times New Roman" w:hAnsi="Times New Roman" w:cs="Times New Roman"/>
          <w:sz w:val="24"/>
          <w:szCs w:val="24"/>
        </w:rPr>
        <w:t xml:space="preserve">• Surface-mount double-row receptacles </w:t>
      </w:r>
      <w:r w:rsidR="00170919" w:rsidRPr="00F00680">
        <w:rPr>
          <w:rFonts w:ascii="Times New Roman" w:hAnsi="Times New Roman" w:cs="Times New Roman"/>
          <w:sz w:val="24"/>
          <w:szCs w:val="24"/>
        </w:rPr>
        <w:t>- Century</w:t>
      </w:r>
      <w:r w:rsidRPr="00F00680">
        <w:rPr>
          <w:rFonts w:ascii="Times New Roman" w:hAnsi="Times New Roman" w:cs="Times New Roman"/>
          <w:sz w:val="24"/>
          <w:szCs w:val="24"/>
        </w:rPr>
        <w:t xml:space="preserve"> Interconnect P/N: CPRMSL20-D-0-1 (or equivalent)</w:t>
      </w:r>
    </w:p>
    <w:p w:rsidR="00A96FD5" w:rsidRDefault="00D84FD3" w:rsidP="0044169C">
      <w:pPr>
        <w:spacing w:line="360" w:lineRule="auto"/>
        <w:rPr>
          <w:rFonts w:ascii="Times New Roman" w:hAnsi="Times New Roman" w:cs="Times New Roman"/>
          <w:sz w:val="24"/>
          <w:szCs w:val="24"/>
        </w:rPr>
      </w:pPr>
      <w:r w:rsidRPr="00F00680">
        <w:rPr>
          <w:rFonts w:ascii="Times New Roman" w:hAnsi="Times New Roman" w:cs="Times New Roman"/>
          <w:sz w:val="24"/>
          <w:szCs w:val="24"/>
        </w:rPr>
        <w:t xml:space="preserve">• Surface-mount single-row receptacles </w:t>
      </w:r>
      <w:proofErr w:type="gramStart"/>
      <w:r w:rsidRPr="00F00680">
        <w:rPr>
          <w:rFonts w:ascii="Times New Roman" w:hAnsi="Times New Roman" w:cs="Times New Roman"/>
          <w:sz w:val="24"/>
          <w:szCs w:val="24"/>
        </w:rPr>
        <w:t xml:space="preserve">-  </w:t>
      </w:r>
      <w:proofErr w:type="spellStart"/>
      <w:r w:rsidRPr="00F00680">
        <w:rPr>
          <w:rFonts w:ascii="Times New Roman" w:hAnsi="Times New Roman" w:cs="Times New Roman"/>
          <w:sz w:val="24"/>
          <w:szCs w:val="24"/>
        </w:rPr>
        <w:t>Samtec</w:t>
      </w:r>
      <w:proofErr w:type="spellEnd"/>
      <w:proofErr w:type="gramEnd"/>
      <w:r w:rsidRPr="00F00680">
        <w:rPr>
          <w:rFonts w:ascii="Times New Roman" w:hAnsi="Times New Roman" w:cs="Times New Roman"/>
          <w:sz w:val="24"/>
          <w:szCs w:val="24"/>
        </w:rPr>
        <w:t xml:space="preserve"> P/N: SMM-110-02-SM-S</w:t>
      </w:r>
    </w:p>
    <w:p w:rsidR="00384129" w:rsidRDefault="00384129" w:rsidP="0044169C">
      <w:pPr>
        <w:spacing w:line="360" w:lineRule="auto"/>
        <w:rPr>
          <w:rFonts w:ascii="Times New Roman" w:eastAsia="Times New Roman" w:hAnsi="Times New Roman" w:cs="Times New Roman"/>
          <w:b/>
          <w:sz w:val="28"/>
          <w:szCs w:val="28"/>
        </w:rPr>
      </w:pPr>
    </w:p>
    <w:p w:rsidR="00384129" w:rsidRDefault="00384129" w:rsidP="0044169C">
      <w:pPr>
        <w:spacing w:line="360" w:lineRule="auto"/>
        <w:rPr>
          <w:rFonts w:ascii="Times New Roman" w:eastAsia="Times New Roman" w:hAnsi="Times New Roman" w:cs="Times New Roman"/>
          <w:b/>
          <w:sz w:val="28"/>
          <w:szCs w:val="28"/>
        </w:rPr>
      </w:pPr>
    </w:p>
    <w:p w:rsidR="00384129" w:rsidRDefault="00384129" w:rsidP="0044169C">
      <w:pPr>
        <w:spacing w:line="360" w:lineRule="auto"/>
        <w:rPr>
          <w:rFonts w:ascii="Times New Roman" w:eastAsia="Times New Roman" w:hAnsi="Times New Roman" w:cs="Times New Roman"/>
          <w:b/>
          <w:sz w:val="28"/>
          <w:szCs w:val="28"/>
        </w:rPr>
      </w:pPr>
    </w:p>
    <w:p w:rsidR="00384129" w:rsidRDefault="00384129" w:rsidP="0044169C">
      <w:pPr>
        <w:spacing w:line="360" w:lineRule="auto"/>
        <w:rPr>
          <w:rFonts w:ascii="Times New Roman" w:eastAsia="Times New Roman" w:hAnsi="Times New Roman" w:cs="Times New Roman"/>
          <w:b/>
          <w:sz w:val="28"/>
          <w:szCs w:val="28"/>
        </w:rPr>
      </w:pPr>
    </w:p>
    <w:p w:rsidR="00D27DE4" w:rsidRPr="00A23A6C" w:rsidRDefault="00170919" w:rsidP="0044169C">
      <w:pPr>
        <w:spacing w:line="360" w:lineRule="auto"/>
        <w:rPr>
          <w:rFonts w:ascii="Times New Roman" w:eastAsia="Times New Roman" w:hAnsi="Times New Roman" w:cs="Times New Roman"/>
          <w:b/>
          <w:sz w:val="28"/>
          <w:szCs w:val="28"/>
        </w:rPr>
      </w:pPr>
      <w:r w:rsidRPr="00A23A6C">
        <w:rPr>
          <w:rFonts w:ascii="Times New Roman" w:eastAsia="Times New Roman" w:hAnsi="Times New Roman" w:cs="Times New Roman"/>
          <w:b/>
          <w:sz w:val="28"/>
          <w:szCs w:val="28"/>
        </w:rPr>
        <w:lastRenderedPageBreak/>
        <w:t>8. TEST</w:t>
      </w:r>
      <w:r w:rsidR="00F00680" w:rsidRPr="00A23A6C">
        <w:rPr>
          <w:rFonts w:ascii="Times New Roman" w:eastAsia="Times New Roman" w:hAnsi="Times New Roman" w:cs="Times New Roman"/>
          <w:b/>
          <w:sz w:val="28"/>
          <w:szCs w:val="28"/>
        </w:rPr>
        <w:t xml:space="preserve"> CASES</w:t>
      </w:r>
    </w:p>
    <w:p w:rsidR="005B362A" w:rsidRDefault="005B362A" w:rsidP="0044169C">
      <w:pPr>
        <w:spacing w:after="0" w:line="360" w:lineRule="auto"/>
        <w:ind w:left="360"/>
        <w:jc w:val="both"/>
        <w:rPr>
          <w:rFonts w:ascii="Times New Roman" w:eastAsia="Times New Roman" w:hAnsi="Times New Roman" w:cs="Times New Roman"/>
          <w:sz w:val="24"/>
        </w:rPr>
      </w:pPr>
    </w:p>
    <w:p w:rsidR="00070A5F" w:rsidRPr="004D6EBD" w:rsidRDefault="00070A5F" w:rsidP="0044169C">
      <w:pPr>
        <w:spacing w:after="0" w:line="360" w:lineRule="auto"/>
        <w:ind w:left="360"/>
        <w:jc w:val="both"/>
        <w:rPr>
          <w:rFonts w:ascii="Times New Roman" w:eastAsia="Times New Roman" w:hAnsi="Times New Roman" w:cs="Times New Roman"/>
          <w:b/>
          <w:sz w:val="24"/>
        </w:rPr>
      </w:pPr>
      <w:r>
        <w:rPr>
          <w:rFonts w:ascii="Times New Roman" w:eastAsia="Times New Roman" w:hAnsi="Times New Roman" w:cs="Times New Roman"/>
          <w:b/>
          <w:sz w:val="24"/>
        </w:rPr>
        <w:t>STAGE 1</w:t>
      </w:r>
      <w:r w:rsidRPr="004D6EBD">
        <w:rPr>
          <w:rFonts w:ascii="Times New Roman" w:eastAsia="Times New Roman" w:hAnsi="Times New Roman" w:cs="Times New Roman"/>
          <w:b/>
          <w:sz w:val="24"/>
        </w:rPr>
        <w:t>: ATTACHING SERVO MOTOR TO ROBOT</w:t>
      </w:r>
    </w:p>
    <w:p w:rsidR="00070A5F" w:rsidRPr="0091116E" w:rsidRDefault="00070A5F" w:rsidP="0044169C">
      <w:pPr>
        <w:spacing w:after="0" w:line="360" w:lineRule="auto"/>
        <w:ind w:left="360"/>
        <w:jc w:val="both"/>
        <w:rPr>
          <w:rFonts w:ascii="Calibri" w:eastAsia="Times New Roman" w:hAnsi="Calibri" w:cs="Times New Roman"/>
        </w:rPr>
      </w:pPr>
    </w:p>
    <w:p w:rsidR="00070A5F" w:rsidRPr="004D6EBD" w:rsidRDefault="00070A5F" w:rsidP="0044169C">
      <w:pPr>
        <w:spacing w:after="0" w:line="360" w:lineRule="auto"/>
        <w:ind w:left="360"/>
        <w:jc w:val="both"/>
        <w:rPr>
          <w:rFonts w:ascii="Times New Roman" w:eastAsia="Times New Roman" w:hAnsi="Times New Roman" w:cs="Times New Roman"/>
          <w:sz w:val="24"/>
        </w:rPr>
      </w:pPr>
      <w:r w:rsidRPr="004D6EBD">
        <w:rPr>
          <w:rFonts w:ascii="Times New Roman" w:eastAsia="Times New Roman" w:hAnsi="Times New Roman" w:cs="Times New Roman"/>
          <w:sz w:val="24"/>
        </w:rPr>
        <w:t xml:space="preserve">                The servo motors are attached onto the robot and other required hardware modification</w:t>
      </w:r>
      <w:r>
        <w:rPr>
          <w:rFonts w:ascii="Times New Roman" w:eastAsia="Times New Roman" w:hAnsi="Times New Roman" w:cs="Times New Roman"/>
          <w:sz w:val="24"/>
        </w:rPr>
        <w:t>s are made to the robot body.</w:t>
      </w: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070A5F" w:rsidRDefault="00070A5F" w:rsidP="0044169C">
      <w:pPr>
        <w:spacing w:after="0" w:line="360" w:lineRule="auto"/>
        <w:ind w:left="360"/>
        <w:jc w:val="both"/>
        <w:rPr>
          <w:rFonts w:ascii="Times New Roman" w:eastAsia="Times New Roman" w:hAnsi="Times New Roman" w:cs="Times New Roman"/>
          <w:sz w:val="24"/>
        </w:rPr>
      </w:pPr>
    </w:p>
    <w:p w:rsidR="00BF2EE7" w:rsidRDefault="00BF2EE7" w:rsidP="0044169C">
      <w:pPr>
        <w:spacing w:after="0" w:line="360" w:lineRule="auto"/>
        <w:ind w:left="360"/>
        <w:jc w:val="both"/>
        <w:rPr>
          <w:rFonts w:ascii="Times New Roman" w:eastAsia="Times New Roman" w:hAnsi="Times New Roman" w:cs="Times New Roman"/>
          <w:sz w:val="24"/>
        </w:rPr>
      </w:pPr>
    </w:p>
    <w:p w:rsidR="00E30046" w:rsidRPr="00E30046" w:rsidRDefault="001C79A9" w:rsidP="0044169C">
      <w:pPr>
        <w:spacing w:after="0" w:line="360" w:lineRule="auto"/>
        <w:ind w:left="360"/>
        <w:jc w:val="both"/>
        <w:rPr>
          <w:rFonts w:ascii="Times New Roman" w:eastAsia="Times New Roman" w:hAnsi="Times New Roman" w:cs="Times New Roman"/>
          <w:sz w:val="24"/>
        </w:rPr>
      </w:pPr>
      <w:r w:rsidRPr="001C79A9">
        <w:rPr>
          <w:rFonts w:ascii="Times New Roman" w:eastAsia="Times New Roman" w:hAnsi="Times New Roman" w:cs="Times New Roman"/>
          <w:noProof/>
          <w:sz w:val="24"/>
          <w:lang w:eastAsia="en-IN"/>
        </w:rPr>
        <w:drawing>
          <wp:inline distT="0" distB="0" distL="0" distR="0">
            <wp:extent cx="5943600" cy="3525927"/>
            <wp:effectExtent l="19050" t="0" r="0" b="0"/>
            <wp:docPr id="23" name="Picture 14" descr="DSC_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30.JPG"/>
                    <pic:cNvPicPr/>
                  </pic:nvPicPr>
                  <pic:blipFill>
                    <a:blip r:embed="rId28" cstate="print"/>
                    <a:srcRect l="3476" t="14400" r="-79" b="9067"/>
                    <a:stretch>
                      <a:fillRect/>
                    </a:stretch>
                  </pic:blipFill>
                  <pic:spPr>
                    <a:xfrm>
                      <a:off x="0" y="0"/>
                      <a:ext cx="5943600" cy="3525927"/>
                    </a:xfrm>
                    <a:prstGeom prst="rect">
                      <a:avLst/>
                    </a:prstGeom>
                  </pic:spPr>
                </pic:pic>
              </a:graphicData>
            </a:graphic>
          </wp:inline>
        </w:drawing>
      </w:r>
      <w:r w:rsidR="00E30046">
        <w:rPr>
          <w:rFonts w:ascii="Times New Roman" w:eastAsia="Times New Roman" w:hAnsi="Times New Roman" w:cs="Times New Roman"/>
          <w:sz w:val="24"/>
        </w:rPr>
        <w:t xml:space="preserve">                                         </w:t>
      </w:r>
      <w:r w:rsidR="00E30046" w:rsidRPr="00E30046">
        <w:rPr>
          <w:rFonts w:ascii="Times New Roman" w:eastAsia="Times New Roman" w:hAnsi="Times New Roman" w:cs="Times New Roman"/>
          <w:sz w:val="24"/>
        </w:rPr>
        <w:t xml:space="preserve">     </w:t>
      </w:r>
      <w:r w:rsidR="0051726A">
        <w:rPr>
          <w:rFonts w:ascii="Times New Roman" w:hAnsi="Times New Roman" w:cs="Times New Roman"/>
          <w:sz w:val="24"/>
          <w:szCs w:val="24"/>
        </w:rPr>
        <w:t>Fig 20</w:t>
      </w:r>
      <w:r w:rsidR="00E30046">
        <w:rPr>
          <w:rFonts w:ascii="Times New Roman" w:hAnsi="Times New Roman" w:cs="Times New Roman"/>
          <w:sz w:val="24"/>
          <w:szCs w:val="24"/>
        </w:rPr>
        <w:t>: robot with servo motor</w:t>
      </w:r>
    </w:p>
    <w:p w:rsidR="00E30046" w:rsidRPr="0003449E" w:rsidRDefault="00E30046" w:rsidP="0044169C">
      <w:pPr>
        <w:pStyle w:val="ListParagraph"/>
        <w:autoSpaceDE w:val="0"/>
        <w:autoSpaceDN w:val="0"/>
        <w:adjustRightInd w:val="0"/>
        <w:spacing w:after="0" w:line="360" w:lineRule="auto"/>
        <w:ind w:left="360"/>
        <w:rPr>
          <w:rFonts w:ascii="Times New Roman" w:hAnsi="Times New Roman" w:cs="Times New Roman"/>
          <w:sz w:val="24"/>
          <w:szCs w:val="28"/>
        </w:rPr>
      </w:pPr>
    </w:p>
    <w:p w:rsidR="00BF2EE7" w:rsidRDefault="00BF2EE7" w:rsidP="0044169C">
      <w:pPr>
        <w:spacing w:after="0" w:line="360" w:lineRule="auto"/>
        <w:ind w:left="360"/>
        <w:jc w:val="both"/>
        <w:rPr>
          <w:rFonts w:ascii="Times New Roman" w:eastAsia="Times New Roman" w:hAnsi="Times New Roman" w:cs="Times New Roman"/>
          <w:sz w:val="24"/>
        </w:rPr>
      </w:pPr>
    </w:p>
    <w:p w:rsidR="001C79A9" w:rsidRDefault="001C79A9" w:rsidP="0044169C">
      <w:pPr>
        <w:spacing w:after="0" w:line="360" w:lineRule="auto"/>
        <w:jc w:val="both"/>
        <w:rPr>
          <w:rFonts w:ascii="Times New Roman" w:eastAsia="Times New Roman" w:hAnsi="Times New Roman" w:cs="Times New Roman"/>
          <w:sz w:val="24"/>
        </w:rPr>
      </w:pPr>
    </w:p>
    <w:p w:rsidR="005B362A" w:rsidRPr="00F00680" w:rsidRDefault="001C79A9" w:rsidP="0044169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STAGE 2</w:t>
      </w:r>
      <w:r w:rsidR="005B362A" w:rsidRPr="00F00680">
        <w:rPr>
          <w:rFonts w:ascii="Times New Roman" w:eastAsia="Times New Roman" w:hAnsi="Times New Roman" w:cs="Times New Roman"/>
          <w:b/>
          <w:sz w:val="24"/>
        </w:rPr>
        <w:t xml:space="preserve">: MOVING ROBOT </w:t>
      </w:r>
      <w:r w:rsidR="00070A5F" w:rsidRPr="00F00680">
        <w:rPr>
          <w:rFonts w:ascii="Times New Roman" w:eastAsia="Times New Roman" w:hAnsi="Times New Roman" w:cs="Times New Roman"/>
          <w:b/>
          <w:sz w:val="24"/>
        </w:rPr>
        <w:t>A</w:t>
      </w:r>
      <w:r w:rsidR="00070A5F">
        <w:rPr>
          <w:rFonts w:ascii="Times New Roman" w:eastAsia="Times New Roman" w:hAnsi="Times New Roman" w:cs="Times New Roman"/>
          <w:b/>
          <w:sz w:val="24"/>
        </w:rPr>
        <w:t>L</w:t>
      </w:r>
      <w:r w:rsidR="00070A5F" w:rsidRPr="00F00680">
        <w:rPr>
          <w:rFonts w:ascii="Times New Roman" w:eastAsia="Times New Roman" w:hAnsi="Times New Roman" w:cs="Times New Roman"/>
          <w:b/>
          <w:sz w:val="24"/>
        </w:rPr>
        <w:t>ONG</w:t>
      </w:r>
      <w:r w:rsidR="005B362A" w:rsidRPr="00F00680">
        <w:rPr>
          <w:rFonts w:ascii="Times New Roman" w:eastAsia="Times New Roman" w:hAnsi="Times New Roman" w:cs="Times New Roman"/>
          <w:b/>
          <w:sz w:val="24"/>
        </w:rPr>
        <w:t xml:space="preserve"> A STRAIGHT LINE</w:t>
      </w:r>
    </w:p>
    <w:p w:rsidR="004344C8" w:rsidRPr="0091116E" w:rsidRDefault="004344C8" w:rsidP="0044169C">
      <w:pPr>
        <w:spacing w:after="0" w:line="360" w:lineRule="auto"/>
        <w:ind w:left="360"/>
        <w:jc w:val="both"/>
        <w:rPr>
          <w:rFonts w:ascii="Calibri" w:eastAsia="Times New Roman" w:hAnsi="Calibri" w:cs="Times New Roman"/>
          <w:b/>
        </w:rPr>
      </w:pPr>
    </w:p>
    <w:p w:rsidR="004344C8" w:rsidRPr="0091116E" w:rsidRDefault="004344C8" w:rsidP="0044169C">
      <w:pPr>
        <w:spacing w:after="0" w:line="360" w:lineRule="auto"/>
        <w:ind w:left="360"/>
        <w:jc w:val="both"/>
        <w:rPr>
          <w:rFonts w:ascii="Calibri" w:eastAsia="Times New Roman" w:hAnsi="Calibri" w:cs="Times New Roman"/>
          <w:sz w:val="20"/>
          <w:szCs w:val="20"/>
        </w:rPr>
      </w:pPr>
      <w:r w:rsidRPr="00F00680">
        <w:rPr>
          <w:rFonts w:ascii="Times New Roman" w:eastAsia="Times New Roman" w:hAnsi="Times New Roman" w:cs="Times New Roman"/>
          <w:sz w:val="24"/>
          <w:szCs w:val="24"/>
        </w:rPr>
        <w:t xml:space="preserve">The SPARK V robot is first made to </w:t>
      </w:r>
      <w:r w:rsidR="00070A5F">
        <w:rPr>
          <w:rFonts w:ascii="Times New Roman" w:eastAsia="Times New Roman" w:hAnsi="Times New Roman" w:cs="Times New Roman"/>
          <w:sz w:val="24"/>
          <w:szCs w:val="24"/>
        </w:rPr>
        <w:t>move</w:t>
      </w:r>
      <w:r w:rsidRPr="00F00680">
        <w:rPr>
          <w:rFonts w:ascii="Times New Roman" w:eastAsia="Times New Roman" w:hAnsi="Times New Roman" w:cs="Times New Roman"/>
          <w:sz w:val="24"/>
          <w:szCs w:val="24"/>
        </w:rPr>
        <w:t xml:space="preserve"> along a straigh</w:t>
      </w:r>
      <w:r w:rsidR="00F3203A" w:rsidRPr="00F00680">
        <w:rPr>
          <w:rFonts w:ascii="Times New Roman" w:eastAsia="Times New Roman" w:hAnsi="Times New Roman" w:cs="Times New Roman"/>
          <w:sz w:val="24"/>
          <w:szCs w:val="24"/>
        </w:rPr>
        <w:t xml:space="preserve">t line, by programming its </w:t>
      </w:r>
      <w:proofErr w:type="gramStart"/>
      <w:r w:rsidR="00F3203A" w:rsidRPr="00F00680">
        <w:rPr>
          <w:rFonts w:ascii="Times New Roman" w:eastAsia="Times New Roman" w:hAnsi="Times New Roman" w:cs="Times New Roman"/>
          <w:sz w:val="24"/>
          <w:szCs w:val="24"/>
        </w:rPr>
        <w:t>PWMs  to</w:t>
      </w:r>
      <w:proofErr w:type="gramEnd"/>
      <w:r w:rsidR="00F3203A" w:rsidRPr="00F00680">
        <w:rPr>
          <w:rFonts w:ascii="Times New Roman" w:eastAsia="Times New Roman" w:hAnsi="Times New Roman" w:cs="Times New Roman"/>
          <w:sz w:val="24"/>
          <w:szCs w:val="24"/>
        </w:rPr>
        <w:t xml:space="preserve"> function at constant speeds. Thus straight line movement of the robot is configured</w:t>
      </w:r>
      <w:r w:rsidR="00F3203A" w:rsidRPr="0091116E">
        <w:rPr>
          <w:rFonts w:ascii="Calibri" w:eastAsia="Times New Roman" w:hAnsi="Calibri" w:cs="Times New Roman"/>
          <w:sz w:val="20"/>
          <w:szCs w:val="20"/>
        </w:rPr>
        <w:t>.</w:t>
      </w:r>
    </w:p>
    <w:p w:rsidR="00F3203A" w:rsidRDefault="00F3203A"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1C79A9" w:rsidP="0044169C">
      <w:pPr>
        <w:spacing w:after="0" w:line="360" w:lineRule="auto"/>
        <w:ind w:left="360"/>
        <w:jc w:val="both"/>
        <w:rPr>
          <w:rFonts w:ascii="Calibri" w:eastAsia="Times New Roman" w:hAnsi="Calibri" w:cs="Times New Roman"/>
          <w:sz w:val="20"/>
          <w:szCs w:val="20"/>
        </w:rPr>
      </w:pPr>
      <w:r w:rsidRPr="001C79A9">
        <w:rPr>
          <w:rFonts w:ascii="Calibri" w:eastAsia="Times New Roman" w:hAnsi="Calibri" w:cs="Times New Roman"/>
          <w:noProof/>
          <w:sz w:val="20"/>
          <w:szCs w:val="20"/>
          <w:lang w:eastAsia="en-IN"/>
        </w:rPr>
        <w:drawing>
          <wp:inline distT="0" distB="0" distL="0" distR="0">
            <wp:extent cx="5445734" cy="3728852"/>
            <wp:effectExtent l="19050" t="0" r="2566"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73.JPG"/>
                    <pic:cNvPicPr/>
                  </pic:nvPicPr>
                  <pic:blipFill rotWithShape="1">
                    <a:blip r:embed="rId29" cstate="print">
                      <a:extLst>
                        <a:ext uri="{28A0092B-C50C-407E-A947-70E740481C1C}">
                          <a14:useLocalDpi xmlns:a14="http://schemas.microsoft.com/office/drawing/2010/main" val="0"/>
                        </a:ext>
                      </a:extLst>
                    </a:blip>
                    <a:srcRect l="11199" t="9866" r="7601" b="14667"/>
                    <a:stretch/>
                  </pic:blipFill>
                  <pic:spPr bwMode="auto">
                    <a:xfrm>
                      <a:off x="0" y="0"/>
                      <a:ext cx="5451182" cy="3732582"/>
                    </a:xfrm>
                    <a:prstGeom prst="rect">
                      <a:avLst/>
                    </a:prstGeom>
                    <a:solidFill>
                      <a:schemeClr val="accent1">
                        <a:alpha val="72000"/>
                      </a:schemeClr>
                    </a:solidFill>
                    <a:ln>
                      <a:noFill/>
                    </a:ln>
                    <a:extLst>
                      <a:ext uri="{53640926-AAD7-44D8-BBD7-CCE9431645EC}">
                        <a14:shadowObscured xmlns:a14="http://schemas.microsoft.com/office/drawing/2010/main"/>
                      </a:ext>
                    </a:extLst>
                  </pic:spPr>
                </pic:pic>
              </a:graphicData>
            </a:graphic>
          </wp:inline>
        </w:drawing>
      </w:r>
    </w:p>
    <w:p w:rsidR="00070A5F" w:rsidRDefault="00E30046" w:rsidP="0044169C">
      <w:pPr>
        <w:spacing w:after="0" w:line="360" w:lineRule="auto"/>
        <w:ind w:left="360"/>
        <w:jc w:val="both"/>
        <w:rPr>
          <w:rFonts w:ascii="Calibri" w:eastAsia="Times New Roman" w:hAnsi="Calibri" w:cs="Times New Roman"/>
          <w:sz w:val="20"/>
          <w:szCs w:val="20"/>
        </w:rPr>
      </w:pPr>
      <w:r>
        <w:rPr>
          <w:rFonts w:ascii="Calibri" w:eastAsia="Times New Roman" w:hAnsi="Calibri" w:cs="Times New Roman"/>
          <w:sz w:val="20"/>
          <w:szCs w:val="20"/>
        </w:rPr>
        <w:t xml:space="preserve">                                        </w:t>
      </w:r>
      <w:r w:rsidR="00EC403D">
        <w:rPr>
          <w:rFonts w:ascii="Times New Roman" w:hAnsi="Times New Roman" w:cs="Times New Roman"/>
          <w:sz w:val="24"/>
          <w:szCs w:val="24"/>
        </w:rPr>
        <w:t>Fig 21: R</w:t>
      </w:r>
      <w:r>
        <w:rPr>
          <w:rFonts w:ascii="Times New Roman" w:hAnsi="Times New Roman" w:cs="Times New Roman"/>
          <w:sz w:val="24"/>
          <w:szCs w:val="24"/>
        </w:rPr>
        <w:t>obot with servo motor drawing straight line</w:t>
      </w: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070A5F" w:rsidRDefault="00070A5F" w:rsidP="0044169C">
      <w:pPr>
        <w:spacing w:after="0" w:line="360" w:lineRule="auto"/>
        <w:ind w:left="360"/>
        <w:jc w:val="both"/>
        <w:rPr>
          <w:rFonts w:ascii="Calibri" w:eastAsia="Times New Roman" w:hAnsi="Calibri" w:cs="Times New Roman"/>
          <w:sz w:val="20"/>
          <w:szCs w:val="20"/>
        </w:rPr>
      </w:pPr>
    </w:p>
    <w:p w:rsidR="005B362A" w:rsidRPr="004C5772" w:rsidRDefault="005B362A" w:rsidP="00F0686B">
      <w:pPr>
        <w:spacing w:after="0" w:line="360" w:lineRule="auto"/>
        <w:jc w:val="both"/>
        <w:rPr>
          <w:rFonts w:ascii="Times New Roman" w:eastAsia="Times New Roman" w:hAnsi="Times New Roman" w:cs="Times New Roman"/>
          <w:b/>
          <w:sz w:val="24"/>
        </w:rPr>
      </w:pPr>
      <w:r w:rsidRPr="004C5772">
        <w:rPr>
          <w:rFonts w:ascii="Times New Roman" w:eastAsia="Times New Roman" w:hAnsi="Times New Roman" w:cs="Times New Roman"/>
          <w:b/>
          <w:sz w:val="24"/>
        </w:rPr>
        <w:lastRenderedPageBreak/>
        <w:t>STA</w:t>
      </w:r>
      <w:r w:rsidR="00BF2EE7">
        <w:rPr>
          <w:rFonts w:ascii="Times New Roman" w:eastAsia="Times New Roman" w:hAnsi="Times New Roman" w:cs="Times New Roman"/>
          <w:b/>
          <w:sz w:val="24"/>
        </w:rPr>
        <w:t>GE 3</w:t>
      </w:r>
      <w:r w:rsidR="00F3203A" w:rsidRPr="004C5772">
        <w:rPr>
          <w:rFonts w:ascii="Times New Roman" w:eastAsia="Times New Roman" w:hAnsi="Times New Roman" w:cs="Times New Roman"/>
          <w:b/>
          <w:sz w:val="24"/>
        </w:rPr>
        <w:t>: MAKING ROBO</w:t>
      </w:r>
      <w:r w:rsidR="00002C5C" w:rsidRPr="004C5772">
        <w:rPr>
          <w:rFonts w:ascii="Times New Roman" w:eastAsia="Times New Roman" w:hAnsi="Times New Roman" w:cs="Times New Roman"/>
          <w:b/>
          <w:sz w:val="24"/>
        </w:rPr>
        <w:t>T TURN ALONG A PARTICULAR ANGLE</w:t>
      </w:r>
    </w:p>
    <w:p w:rsidR="00F3203A" w:rsidRPr="004C5772" w:rsidRDefault="00F3203A" w:rsidP="0044169C">
      <w:pPr>
        <w:spacing w:after="0" w:line="360" w:lineRule="auto"/>
        <w:ind w:left="360"/>
        <w:jc w:val="both"/>
        <w:rPr>
          <w:rFonts w:ascii="Times New Roman" w:eastAsia="Times New Roman" w:hAnsi="Times New Roman" w:cs="Times New Roman"/>
          <w:sz w:val="24"/>
        </w:rPr>
      </w:pPr>
    </w:p>
    <w:p w:rsidR="00002C5C" w:rsidRPr="004D6EBD" w:rsidRDefault="00002C5C" w:rsidP="0044169C">
      <w:pPr>
        <w:spacing w:after="0" w:line="360" w:lineRule="auto"/>
        <w:ind w:left="360"/>
        <w:jc w:val="both"/>
        <w:rPr>
          <w:rFonts w:ascii="Times New Roman" w:eastAsia="Times New Roman" w:hAnsi="Times New Roman" w:cs="Times New Roman"/>
        </w:rPr>
      </w:pPr>
      <w:r w:rsidRPr="004D6EBD">
        <w:rPr>
          <w:rFonts w:ascii="Times New Roman" w:eastAsia="Times New Roman" w:hAnsi="Times New Roman" w:cs="Times New Roman"/>
          <w:sz w:val="24"/>
        </w:rPr>
        <w:t>An important stage in robot configuration is making the robot to turn along any particular angle. This makes the robot to turn at any angle to draw any particular shape or figure.</w:t>
      </w:r>
    </w:p>
    <w:p w:rsidR="005B362A" w:rsidRPr="0091116E" w:rsidRDefault="005B362A" w:rsidP="0044169C">
      <w:pPr>
        <w:spacing w:after="0" w:line="360" w:lineRule="auto"/>
        <w:ind w:left="360"/>
        <w:jc w:val="both"/>
        <w:rPr>
          <w:rFonts w:ascii="Calibri" w:eastAsia="Times New Roman" w:hAnsi="Calibri" w:cs="Times New Roman"/>
          <w:b/>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69782C" w:rsidP="0044169C">
      <w:pPr>
        <w:spacing w:after="0" w:line="360" w:lineRule="auto"/>
        <w:ind w:left="360"/>
        <w:jc w:val="both"/>
        <w:rPr>
          <w:rFonts w:ascii="Times New Roman" w:eastAsia="Times New Roman" w:hAnsi="Times New Roman" w:cs="Times New Roman"/>
          <w:b/>
          <w:sz w:val="24"/>
        </w:rPr>
      </w:pPr>
      <w:r>
        <w:rPr>
          <w:rFonts w:ascii="Times New Roman" w:eastAsia="Times New Roman" w:hAnsi="Times New Roman" w:cs="Times New Roman"/>
          <w:b/>
          <w:noProof/>
          <w:sz w:val="24"/>
          <w:lang w:eastAsia="en-IN"/>
        </w:rPr>
        <w:drawing>
          <wp:inline distT="0" distB="0" distL="0" distR="0">
            <wp:extent cx="5692981" cy="4269736"/>
            <wp:effectExtent l="19050" t="0" r="2969" b="0"/>
            <wp:docPr id="24" name="Picture 23" descr="DSCN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275.JPG"/>
                    <pic:cNvPicPr/>
                  </pic:nvPicPr>
                  <pic:blipFill>
                    <a:blip r:embed="rId30" cstate="print"/>
                    <a:stretch>
                      <a:fillRect/>
                    </a:stretch>
                  </pic:blipFill>
                  <pic:spPr>
                    <a:xfrm>
                      <a:off x="0" y="0"/>
                      <a:ext cx="5698675" cy="4274006"/>
                    </a:xfrm>
                    <a:prstGeom prst="rect">
                      <a:avLst/>
                    </a:prstGeom>
                  </pic:spPr>
                </pic:pic>
              </a:graphicData>
            </a:graphic>
          </wp:inline>
        </w:drawing>
      </w:r>
    </w:p>
    <w:p w:rsidR="001264A9" w:rsidRDefault="001264A9" w:rsidP="0044169C">
      <w:pPr>
        <w:spacing w:after="0" w:line="360" w:lineRule="auto"/>
        <w:ind w:left="360"/>
        <w:jc w:val="both"/>
        <w:rPr>
          <w:rFonts w:ascii="Calibri" w:eastAsia="Times New Roman" w:hAnsi="Calibri" w:cs="Times New Roman"/>
          <w:sz w:val="20"/>
          <w:szCs w:val="20"/>
        </w:rPr>
      </w:pPr>
      <w:r>
        <w:rPr>
          <w:rFonts w:ascii="Times New Roman" w:eastAsia="Times New Roman" w:hAnsi="Times New Roman" w:cs="Times New Roman"/>
          <w:b/>
          <w:sz w:val="24"/>
        </w:rPr>
        <w:t xml:space="preserve">                                     </w:t>
      </w:r>
      <w:r w:rsidR="00EC403D">
        <w:rPr>
          <w:rFonts w:ascii="Times New Roman" w:hAnsi="Times New Roman" w:cs="Times New Roman"/>
          <w:sz w:val="24"/>
          <w:szCs w:val="24"/>
        </w:rPr>
        <w:t>Fig 22</w:t>
      </w:r>
      <w:r>
        <w:rPr>
          <w:rFonts w:ascii="Times New Roman" w:hAnsi="Times New Roman" w:cs="Times New Roman"/>
          <w:sz w:val="24"/>
          <w:szCs w:val="24"/>
        </w:rPr>
        <w:t>: robot with servo motor drawing angles.</w:t>
      </w:r>
      <w:r>
        <w:rPr>
          <w:rFonts w:ascii="Calibri" w:eastAsia="Times New Roman" w:hAnsi="Calibri" w:cs="Times New Roman"/>
          <w:sz w:val="20"/>
          <w:szCs w:val="20"/>
        </w:rPr>
        <w:t xml:space="preserve"> </w:t>
      </w:r>
    </w:p>
    <w:p w:rsidR="001264A9" w:rsidRDefault="001264A9" w:rsidP="0044169C">
      <w:pPr>
        <w:spacing w:after="0" w:line="360" w:lineRule="auto"/>
        <w:ind w:left="360"/>
        <w:jc w:val="both"/>
        <w:rPr>
          <w:rFonts w:ascii="Calibri" w:eastAsia="Times New Roman" w:hAnsi="Calibri" w:cs="Times New Roman"/>
          <w:sz w:val="20"/>
          <w:szCs w:val="20"/>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BF2EE7" w:rsidRDefault="00BF2EE7" w:rsidP="0044169C">
      <w:pPr>
        <w:spacing w:after="0" w:line="360" w:lineRule="auto"/>
        <w:ind w:left="360"/>
        <w:jc w:val="both"/>
        <w:rPr>
          <w:rFonts w:ascii="Times New Roman" w:eastAsia="Times New Roman" w:hAnsi="Times New Roman" w:cs="Times New Roman"/>
          <w:b/>
          <w:sz w:val="24"/>
        </w:rPr>
      </w:pPr>
    </w:p>
    <w:p w:rsidR="005B362A" w:rsidRPr="004D6EBD" w:rsidRDefault="00BF2EE7" w:rsidP="0044169C">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STAGE 4</w:t>
      </w:r>
      <w:r w:rsidR="005B362A" w:rsidRPr="004D6EBD">
        <w:rPr>
          <w:rFonts w:ascii="Times New Roman" w:eastAsia="Times New Roman" w:hAnsi="Times New Roman" w:cs="Times New Roman"/>
          <w:b/>
          <w:sz w:val="24"/>
        </w:rPr>
        <w:t xml:space="preserve">: </w:t>
      </w:r>
      <w:r w:rsidR="00552246" w:rsidRPr="004D6EBD">
        <w:rPr>
          <w:rFonts w:ascii="Times New Roman" w:eastAsia="Times New Roman" w:hAnsi="Times New Roman" w:cs="Times New Roman"/>
          <w:b/>
          <w:sz w:val="24"/>
        </w:rPr>
        <w:t>TRAVERSING ROBOT ALONG</w:t>
      </w:r>
      <w:r w:rsidR="00002C5C" w:rsidRPr="004D6EBD">
        <w:rPr>
          <w:rFonts w:ascii="Times New Roman" w:eastAsia="Times New Roman" w:hAnsi="Times New Roman" w:cs="Times New Roman"/>
          <w:b/>
          <w:sz w:val="24"/>
        </w:rPr>
        <w:t xml:space="preserve"> THE EDGES OF ANY </w:t>
      </w:r>
      <w:r w:rsidR="00552246" w:rsidRPr="004D6EBD">
        <w:rPr>
          <w:rFonts w:ascii="Times New Roman" w:eastAsia="Times New Roman" w:hAnsi="Times New Roman" w:cs="Times New Roman"/>
          <w:b/>
          <w:sz w:val="24"/>
        </w:rPr>
        <w:t>PARTICULAR SHAPE</w:t>
      </w:r>
    </w:p>
    <w:p w:rsidR="00002C5C" w:rsidRDefault="00002C5C" w:rsidP="0044169C">
      <w:pPr>
        <w:spacing w:after="0" w:line="360" w:lineRule="auto"/>
        <w:ind w:left="360"/>
        <w:jc w:val="both"/>
        <w:rPr>
          <w:rFonts w:ascii="Calibri" w:eastAsia="Times New Roman" w:hAnsi="Calibri" w:cs="Times New Roman"/>
          <w:b/>
        </w:rPr>
      </w:pPr>
    </w:p>
    <w:p w:rsidR="00002C5C" w:rsidRPr="004D6EBD" w:rsidRDefault="00002C5C" w:rsidP="0044169C">
      <w:pPr>
        <w:spacing w:after="0" w:line="360" w:lineRule="auto"/>
        <w:ind w:left="360"/>
        <w:jc w:val="both"/>
        <w:rPr>
          <w:rFonts w:ascii="Times New Roman" w:eastAsia="Times New Roman" w:hAnsi="Times New Roman" w:cs="Times New Roman"/>
          <w:sz w:val="24"/>
        </w:rPr>
      </w:pPr>
      <w:r w:rsidRPr="004D6EBD">
        <w:rPr>
          <w:rFonts w:ascii="Times New Roman" w:eastAsia="Times New Roman" w:hAnsi="Times New Roman" w:cs="Times New Roman"/>
          <w:sz w:val="24"/>
        </w:rPr>
        <w:t xml:space="preserve">Once the robot is able to move along straight lines and turn around at any angle, </w:t>
      </w:r>
      <w:r w:rsidR="0024695E" w:rsidRPr="004D6EBD">
        <w:rPr>
          <w:rFonts w:ascii="Times New Roman" w:eastAsia="Times New Roman" w:hAnsi="Times New Roman" w:cs="Times New Roman"/>
          <w:sz w:val="24"/>
        </w:rPr>
        <w:t>it is then made capable to move along any shape boundary.</w:t>
      </w:r>
    </w:p>
    <w:p w:rsidR="00002C5C" w:rsidRPr="004D6EBD" w:rsidRDefault="00002C5C" w:rsidP="0044169C">
      <w:pPr>
        <w:spacing w:after="0" w:line="360" w:lineRule="auto"/>
        <w:ind w:left="360"/>
        <w:jc w:val="both"/>
        <w:rPr>
          <w:rFonts w:ascii="Times New Roman" w:eastAsia="Times New Roman" w:hAnsi="Times New Roman" w:cs="Times New Roman"/>
          <w:b/>
          <w:sz w:val="24"/>
        </w:rPr>
      </w:pPr>
    </w:p>
    <w:p w:rsidR="006C010B" w:rsidRPr="0091116E" w:rsidRDefault="006C010B" w:rsidP="0044169C">
      <w:pPr>
        <w:spacing w:after="0" w:line="360" w:lineRule="auto"/>
        <w:ind w:left="360"/>
        <w:jc w:val="both"/>
        <w:rPr>
          <w:rFonts w:ascii="Calibri" w:eastAsia="Times New Roman" w:hAnsi="Calibri" w:cs="Times New Roman"/>
          <w:b/>
        </w:rPr>
      </w:pPr>
    </w:p>
    <w:p w:rsidR="0024695E" w:rsidRDefault="0024695E" w:rsidP="0044169C">
      <w:pPr>
        <w:spacing w:after="0" w:line="360" w:lineRule="auto"/>
        <w:ind w:left="360"/>
        <w:jc w:val="both"/>
        <w:rPr>
          <w:rFonts w:ascii="Calibri" w:eastAsia="Times New Roman" w:hAnsi="Calibri" w:cs="Times New Roman"/>
        </w:rPr>
      </w:pPr>
    </w:p>
    <w:p w:rsidR="00BF2EE7" w:rsidRPr="00CD6E76" w:rsidRDefault="00BF2EE7" w:rsidP="0044169C">
      <w:pPr>
        <w:spacing w:after="0" w:line="360" w:lineRule="auto"/>
        <w:ind w:left="360"/>
        <w:jc w:val="both"/>
        <w:rPr>
          <w:rFonts w:ascii="Times New Roman" w:eastAsia="Times New Roman" w:hAnsi="Times New Roman" w:cs="Times New Roman"/>
          <w:b/>
          <w:i/>
          <w:sz w:val="24"/>
        </w:rPr>
      </w:pPr>
    </w:p>
    <w:p w:rsidR="00BF2EE7" w:rsidRPr="00CD6E76" w:rsidRDefault="00BF2EE7" w:rsidP="0044169C">
      <w:pPr>
        <w:spacing w:after="0" w:line="360" w:lineRule="auto"/>
        <w:ind w:left="360"/>
        <w:jc w:val="both"/>
        <w:rPr>
          <w:rFonts w:ascii="Times New Roman" w:eastAsia="Times New Roman" w:hAnsi="Times New Roman" w:cs="Times New Roman"/>
          <w:b/>
          <w:i/>
          <w:sz w:val="24"/>
        </w:rPr>
      </w:pPr>
    </w:p>
    <w:p w:rsidR="00BF2EE7" w:rsidRPr="00CD6E76" w:rsidRDefault="00BF2EE7" w:rsidP="0044169C">
      <w:pPr>
        <w:spacing w:after="0" w:line="360" w:lineRule="auto"/>
        <w:ind w:left="360"/>
        <w:jc w:val="both"/>
        <w:rPr>
          <w:rFonts w:ascii="Times New Roman" w:eastAsia="Times New Roman" w:hAnsi="Times New Roman" w:cs="Times New Roman"/>
          <w:b/>
          <w:i/>
          <w:sz w:val="24"/>
        </w:rPr>
      </w:pPr>
    </w:p>
    <w:p w:rsidR="00BF2EE7" w:rsidRPr="00CD6E76" w:rsidRDefault="00BF2EE7" w:rsidP="0044169C">
      <w:pPr>
        <w:spacing w:after="0" w:line="360" w:lineRule="auto"/>
        <w:ind w:left="360"/>
        <w:jc w:val="both"/>
        <w:rPr>
          <w:rFonts w:ascii="Times New Roman" w:eastAsia="Times New Roman" w:hAnsi="Times New Roman" w:cs="Times New Roman"/>
          <w:b/>
          <w:sz w:val="24"/>
        </w:rPr>
      </w:pPr>
    </w:p>
    <w:p w:rsidR="00BF2EE7" w:rsidRPr="00CD6E76" w:rsidRDefault="0069782C" w:rsidP="0044169C">
      <w:pPr>
        <w:spacing w:after="0" w:line="360" w:lineRule="auto"/>
        <w:ind w:left="360"/>
        <w:jc w:val="both"/>
        <w:rPr>
          <w:rFonts w:ascii="Times New Roman" w:eastAsia="Times New Roman" w:hAnsi="Times New Roman" w:cs="Times New Roman"/>
          <w:b/>
          <w:sz w:val="24"/>
        </w:rPr>
      </w:pPr>
      <w:r>
        <w:rPr>
          <w:rFonts w:ascii="Times New Roman" w:eastAsia="Times New Roman" w:hAnsi="Times New Roman" w:cs="Times New Roman"/>
          <w:b/>
          <w:noProof/>
          <w:sz w:val="24"/>
          <w:lang w:eastAsia="en-IN"/>
        </w:rPr>
        <w:drawing>
          <wp:inline distT="0" distB="0" distL="0" distR="0">
            <wp:extent cx="5806290" cy="4354718"/>
            <wp:effectExtent l="19050" t="0" r="3960" b="0"/>
            <wp:docPr id="25" name="Picture 24" descr="DSCN02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279.JPG"/>
                    <pic:cNvPicPr/>
                  </pic:nvPicPr>
                  <pic:blipFill>
                    <a:blip r:embed="rId31" cstate="print"/>
                    <a:stretch>
                      <a:fillRect/>
                    </a:stretch>
                  </pic:blipFill>
                  <pic:spPr>
                    <a:xfrm>
                      <a:off x="0" y="0"/>
                      <a:ext cx="5812096" cy="4359073"/>
                    </a:xfrm>
                    <a:prstGeom prst="rect">
                      <a:avLst/>
                    </a:prstGeom>
                  </pic:spPr>
                </pic:pic>
              </a:graphicData>
            </a:graphic>
          </wp:inline>
        </w:drawing>
      </w:r>
    </w:p>
    <w:p w:rsidR="00646AD5" w:rsidRDefault="00646AD5" w:rsidP="0044169C">
      <w:pPr>
        <w:spacing w:after="0" w:line="360" w:lineRule="auto"/>
        <w:ind w:left="360"/>
        <w:jc w:val="both"/>
        <w:rPr>
          <w:rFonts w:ascii="Calibri" w:eastAsia="Times New Roman" w:hAnsi="Calibri" w:cs="Times New Roman"/>
          <w:sz w:val="20"/>
          <w:szCs w:val="20"/>
        </w:rPr>
      </w:pPr>
      <w:r>
        <w:rPr>
          <w:rFonts w:ascii="Times New Roman" w:eastAsia="Times New Roman" w:hAnsi="Times New Roman" w:cs="Times New Roman"/>
          <w:b/>
          <w:sz w:val="24"/>
        </w:rPr>
        <w:t xml:space="preserve">                                 </w:t>
      </w:r>
      <w:r w:rsidR="00EC403D">
        <w:rPr>
          <w:rFonts w:ascii="Times New Roman" w:hAnsi="Times New Roman" w:cs="Times New Roman"/>
          <w:sz w:val="24"/>
          <w:szCs w:val="24"/>
        </w:rPr>
        <w:t>Fig 23</w:t>
      </w:r>
      <w:r>
        <w:rPr>
          <w:rFonts w:ascii="Times New Roman" w:hAnsi="Times New Roman" w:cs="Times New Roman"/>
          <w:sz w:val="24"/>
          <w:szCs w:val="24"/>
        </w:rPr>
        <w:t>: rob</w:t>
      </w:r>
      <w:r w:rsidR="00170919">
        <w:rPr>
          <w:rFonts w:ascii="Times New Roman" w:hAnsi="Times New Roman" w:cs="Times New Roman"/>
          <w:sz w:val="24"/>
          <w:szCs w:val="24"/>
        </w:rPr>
        <w:t>ot with servo motor drawing diff images</w:t>
      </w:r>
      <w:r>
        <w:rPr>
          <w:rFonts w:ascii="Times New Roman" w:hAnsi="Times New Roman" w:cs="Times New Roman"/>
          <w:sz w:val="24"/>
          <w:szCs w:val="24"/>
        </w:rPr>
        <w:t>.</w:t>
      </w:r>
      <w:r>
        <w:rPr>
          <w:rFonts w:ascii="Calibri" w:eastAsia="Times New Roman" w:hAnsi="Calibri" w:cs="Times New Roman"/>
          <w:sz w:val="20"/>
          <w:szCs w:val="20"/>
        </w:rPr>
        <w:t xml:space="preserve"> </w:t>
      </w:r>
    </w:p>
    <w:p w:rsidR="00646AD5" w:rsidRDefault="00646AD5" w:rsidP="0044169C">
      <w:pPr>
        <w:spacing w:after="0" w:line="360" w:lineRule="auto"/>
        <w:ind w:left="360"/>
        <w:jc w:val="both"/>
        <w:rPr>
          <w:rFonts w:ascii="Calibri" w:eastAsia="Times New Roman" w:hAnsi="Calibri" w:cs="Times New Roman"/>
          <w:sz w:val="20"/>
          <w:szCs w:val="20"/>
        </w:rPr>
      </w:pPr>
    </w:p>
    <w:p w:rsidR="0024695E" w:rsidRPr="004D6EBD" w:rsidRDefault="0024695E" w:rsidP="0044169C">
      <w:pPr>
        <w:spacing w:after="0" w:line="360" w:lineRule="auto"/>
        <w:jc w:val="both"/>
        <w:rPr>
          <w:rFonts w:ascii="Times New Roman" w:eastAsia="Times New Roman" w:hAnsi="Times New Roman" w:cs="Times New Roman"/>
          <w:b/>
          <w:sz w:val="24"/>
        </w:rPr>
      </w:pPr>
      <w:r w:rsidRPr="004D6EBD">
        <w:rPr>
          <w:rFonts w:ascii="Times New Roman" w:eastAsia="Times New Roman" w:hAnsi="Times New Roman" w:cs="Times New Roman"/>
          <w:b/>
          <w:sz w:val="24"/>
        </w:rPr>
        <w:lastRenderedPageBreak/>
        <w:t xml:space="preserve">STAGE </w:t>
      </w:r>
      <w:proofErr w:type="gramStart"/>
      <w:r w:rsidRPr="004D6EBD">
        <w:rPr>
          <w:rFonts w:ascii="Times New Roman" w:eastAsia="Times New Roman" w:hAnsi="Times New Roman" w:cs="Times New Roman"/>
          <w:b/>
          <w:sz w:val="24"/>
        </w:rPr>
        <w:t>5 :</w:t>
      </w:r>
      <w:proofErr w:type="gramEnd"/>
      <w:r w:rsidRPr="004D6EBD">
        <w:rPr>
          <w:rFonts w:ascii="Times New Roman" w:eastAsia="Times New Roman" w:hAnsi="Times New Roman" w:cs="Times New Roman"/>
          <w:b/>
          <w:sz w:val="24"/>
        </w:rPr>
        <w:t xml:space="preserve">  DRAWING THE REQUIRED SHAPES</w:t>
      </w:r>
    </w:p>
    <w:p w:rsidR="0024695E" w:rsidRDefault="0024695E" w:rsidP="0044169C">
      <w:pPr>
        <w:spacing w:after="0" w:line="360" w:lineRule="auto"/>
        <w:ind w:left="360"/>
        <w:jc w:val="both"/>
        <w:rPr>
          <w:rFonts w:ascii="Calibri" w:eastAsia="Times New Roman" w:hAnsi="Calibri" w:cs="Times New Roman"/>
        </w:rPr>
      </w:pPr>
    </w:p>
    <w:p w:rsidR="0024695E" w:rsidRPr="004D6EBD" w:rsidRDefault="0024695E" w:rsidP="0044169C">
      <w:pPr>
        <w:spacing w:after="0" w:line="360" w:lineRule="auto"/>
        <w:ind w:left="360"/>
        <w:jc w:val="both"/>
        <w:rPr>
          <w:rFonts w:ascii="Times New Roman" w:eastAsia="Times New Roman" w:hAnsi="Times New Roman" w:cs="Times New Roman"/>
        </w:rPr>
      </w:pPr>
      <w:r w:rsidRPr="004D6EBD">
        <w:rPr>
          <w:rFonts w:ascii="Times New Roman" w:eastAsia="Times New Roman" w:hAnsi="Times New Roman" w:cs="Times New Roman"/>
          <w:sz w:val="24"/>
        </w:rPr>
        <w:t xml:space="preserve">             Once the servo motors are attached, by their up and down programmed motion, and by the robots accurate traversal, any required drawing can be created.             </w:t>
      </w:r>
    </w:p>
    <w:p w:rsidR="0024695E" w:rsidRDefault="0024695E" w:rsidP="0044169C">
      <w:pPr>
        <w:spacing w:after="0" w:line="360" w:lineRule="auto"/>
        <w:ind w:left="360"/>
        <w:jc w:val="both"/>
        <w:rPr>
          <w:rFonts w:ascii="Calibri" w:eastAsia="Times New Roman" w:hAnsi="Calibri" w:cs="Times New Roman"/>
        </w:rPr>
      </w:pPr>
    </w:p>
    <w:p w:rsidR="0024695E" w:rsidRDefault="0024695E" w:rsidP="0044169C">
      <w:pPr>
        <w:spacing w:after="0" w:line="360" w:lineRule="auto"/>
        <w:ind w:left="360"/>
        <w:jc w:val="both"/>
        <w:rPr>
          <w:rFonts w:ascii="Calibri" w:eastAsia="Times New Roman" w:hAnsi="Calibri" w:cs="Times New Roman"/>
        </w:rPr>
      </w:pPr>
    </w:p>
    <w:p w:rsidR="0024695E" w:rsidRPr="0091116E" w:rsidRDefault="0024695E" w:rsidP="0044169C">
      <w:pPr>
        <w:spacing w:after="0" w:line="360" w:lineRule="auto"/>
        <w:ind w:left="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b/>
          <w:sz w:val="28"/>
          <w:szCs w:val="28"/>
        </w:rPr>
      </w:pPr>
    </w:p>
    <w:p w:rsidR="0034162E" w:rsidRDefault="0034162E" w:rsidP="0044169C">
      <w:pPr>
        <w:spacing w:after="0" w:line="360" w:lineRule="auto"/>
        <w:ind w:firstLine="360"/>
        <w:jc w:val="both"/>
        <w:rPr>
          <w:rFonts w:ascii="Calibri" w:eastAsia="Times New Roman" w:hAnsi="Calibri" w:cs="Times New Roman"/>
          <w:b/>
          <w:sz w:val="28"/>
          <w:szCs w:val="28"/>
        </w:rPr>
      </w:pPr>
    </w:p>
    <w:p w:rsidR="0034162E" w:rsidRDefault="0034162E" w:rsidP="0044169C">
      <w:pPr>
        <w:spacing w:after="0" w:line="360" w:lineRule="auto"/>
        <w:ind w:firstLine="360"/>
        <w:jc w:val="both"/>
        <w:rPr>
          <w:rFonts w:ascii="Calibri" w:eastAsia="Times New Roman" w:hAnsi="Calibri" w:cs="Times New Roman"/>
          <w:b/>
          <w:sz w:val="28"/>
          <w:szCs w:val="28"/>
        </w:rPr>
      </w:pPr>
    </w:p>
    <w:p w:rsidR="0034162E" w:rsidRDefault="0069782C" w:rsidP="0044169C">
      <w:pPr>
        <w:spacing w:after="0" w:line="360" w:lineRule="auto"/>
        <w:ind w:firstLine="360"/>
        <w:jc w:val="both"/>
        <w:rPr>
          <w:rFonts w:ascii="Calibri" w:eastAsia="Times New Roman" w:hAnsi="Calibri" w:cs="Times New Roman"/>
          <w:b/>
          <w:sz w:val="28"/>
          <w:szCs w:val="28"/>
        </w:rPr>
      </w:pPr>
      <w:r>
        <w:rPr>
          <w:rFonts w:ascii="Calibri" w:eastAsia="Times New Roman" w:hAnsi="Calibri" w:cs="Times New Roman"/>
          <w:b/>
          <w:noProof/>
          <w:sz w:val="28"/>
          <w:szCs w:val="28"/>
          <w:lang w:eastAsia="en-IN"/>
        </w:rPr>
        <w:drawing>
          <wp:inline distT="0" distB="0" distL="0" distR="0">
            <wp:extent cx="5832933" cy="4191990"/>
            <wp:effectExtent l="19050" t="0" r="0" b="0"/>
            <wp:docPr id="27" name="Picture 25" descr="DSCN02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273.JPG"/>
                    <pic:cNvPicPr/>
                  </pic:nvPicPr>
                  <pic:blipFill>
                    <a:blip r:embed="rId32" cstate="print"/>
                    <a:srcRect l="15467" t="18933"/>
                    <a:stretch>
                      <a:fillRect/>
                    </a:stretch>
                  </pic:blipFill>
                  <pic:spPr>
                    <a:xfrm>
                      <a:off x="0" y="0"/>
                      <a:ext cx="5834111" cy="4192836"/>
                    </a:xfrm>
                    <a:prstGeom prst="rect">
                      <a:avLst/>
                    </a:prstGeom>
                  </pic:spPr>
                </pic:pic>
              </a:graphicData>
            </a:graphic>
          </wp:inline>
        </w:drawing>
      </w:r>
    </w:p>
    <w:p w:rsidR="00A0033A" w:rsidRDefault="00A0033A" w:rsidP="0044169C">
      <w:pPr>
        <w:spacing w:after="0" w:line="360" w:lineRule="auto"/>
        <w:ind w:left="360"/>
        <w:jc w:val="both"/>
        <w:rPr>
          <w:rFonts w:ascii="Calibri" w:eastAsia="Times New Roman" w:hAnsi="Calibri" w:cs="Times New Roman"/>
          <w:sz w:val="20"/>
          <w:szCs w:val="20"/>
        </w:rPr>
      </w:pPr>
      <w:r>
        <w:rPr>
          <w:rFonts w:ascii="Calibri" w:eastAsia="Times New Roman" w:hAnsi="Calibri" w:cs="Times New Roman"/>
          <w:b/>
          <w:sz w:val="28"/>
          <w:szCs w:val="28"/>
        </w:rPr>
        <w:t xml:space="preserve">                                    </w:t>
      </w:r>
      <w:r w:rsidR="00EC403D">
        <w:rPr>
          <w:rFonts w:ascii="Times New Roman" w:hAnsi="Times New Roman" w:cs="Times New Roman"/>
          <w:sz w:val="24"/>
          <w:szCs w:val="24"/>
        </w:rPr>
        <w:t>Fig 24</w:t>
      </w:r>
      <w:r>
        <w:rPr>
          <w:rFonts w:ascii="Times New Roman" w:hAnsi="Times New Roman" w:cs="Times New Roman"/>
          <w:sz w:val="24"/>
          <w:szCs w:val="24"/>
        </w:rPr>
        <w:t xml:space="preserve">: robot with servo motor drawing </w:t>
      </w:r>
      <w:r w:rsidR="00170919">
        <w:rPr>
          <w:rFonts w:ascii="Times New Roman" w:hAnsi="Times New Roman" w:cs="Times New Roman"/>
          <w:sz w:val="24"/>
          <w:szCs w:val="24"/>
        </w:rPr>
        <w:t>shape in</w:t>
      </w:r>
      <w:r>
        <w:rPr>
          <w:rFonts w:ascii="Times New Roman" w:hAnsi="Times New Roman" w:cs="Times New Roman"/>
          <w:sz w:val="24"/>
          <w:szCs w:val="24"/>
        </w:rPr>
        <w:t xml:space="preserve"> real time.</w:t>
      </w:r>
      <w:r>
        <w:rPr>
          <w:rFonts w:ascii="Calibri" w:eastAsia="Times New Roman" w:hAnsi="Calibri" w:cs="Times New Roman"/>
          <w:sz w:val="20"/>
          <w:szCs w:val="20"/>
        </w:rPr>
        <w:t xml:space="preserve"> </w:t>
      </w:r>
    </w:p>
    <w:p w:rsidR="00A0033A" w:rsidRDefault="00A0033A" w:rsidP="0044169C">
      <w:pPr>
        <w:spacing w:after="0" w:line="360" w:lineRule="auto"/>
        <w:ind w:left="360"/>
        <w:jc w:val="both"/>
        <w:rPr>
          <w:rFonts w:ascii="Calibri" w:eastAsia="Times New Roman" w:hAnsi="Calibri" w:cs="Times New Roman"/>
          <w:sz w:val="20"/>
          <w:szCs w:val="20"/>
        </w:rPr>
      </w:pPr>
    </w:p>
    <w:p w:rsidR="0034162E" w:rsidRDefault="00A0033A" w:rsidP="0044169C">
      <w:pPr>
        <w:spacing w:after="0" w:line="360" w:lineRule="auto"/>
        <w:ind w:firstLine="360"/>
        <w:jc w:val="both"/>
        <w:rPr>
          <w:rFonts w:ascii="Calibri" w:eastAsia="Times New Roman" w:hAnsi="Calibri" w:cs="Times New Roman"/>
          <w:b/>
          <w:sz w:val="28"/>
          <w:szCs w:val="28"/>
        </w:rPr>
      </w:pPr>
      <w:r>
        <w:rPr>
          <w:rFonts w:ascii="Calibri" w:eastAsia="Times New Roman" w:hAnsi="Calibri" w:cs="Times New Roman"/>
          <w:b/>
          <w:sz w:val="28"/>
          <w:szCs w:val="28"/>
        </w:rPr>
        <w:t xml:space="preserve">  </w:t>
      </w:r>
    </w:p>
    <w:p w:rsidR="0034162E" w:rsidRDefault="0034162E" w:rsidP="0044169C">
      <w:pPr>
        <w:spacing w:after="0" w:line="360" w:lineRule="auto"/>
        <w:ind w:firstLine="360"/>
        <w:jc w:val="both"/>
        <w:rPr>
          <w:rFonts w:ascii="Calibri" w:eastAsia="Times New Roman" w:hAnsi="Calibri" w:cs="Times New Roman"/>
          <w:b/>
          <w:sz w:val="28"/>
          <w:szCs w:val="28"/>
        </w:rPr>
      </w:pPr>
    </w:p>
    <w:p w:rsidR="00D27DE4" w:rsidRPr="001A3B0E" w:rsidRDefault="001A3B0E" w:rsidP="0044169C">
      <w:pPr>
        <w:spacing w:after="0" w:line="360" w:lineRule="auto"/>
        <w:rPr>
          <w:rFonts w:ascii="Times New Roman" w:eastAsia="Times New Roman" w:hAnsi="Times New Roman" w:cs="Times New Roman"/>
          <w:b/>
          <w:sz w:val="28"/>
          <w:szCs w:val="28"/>
        </w:rPr>
      </w:pPr>
      <w:proofErr w:type="gramStart"/>
      <w:r w:rsidRPr="001A3B0E">
        <w:rPr>
          <w:rFonts w:ascii="Times New Roman" w:eastAsia="Times New Roman" w:hAnsi="Times New Roman" w:cs="Times New Roman"/>
          <w:b/>
          <w:sz w:val="28"/>
          <w:szCs w:val="28"/>
        </w:rPr>
        <w:lastRenderedPageBreak/>
        <w:t>9.PROJECT</w:t>
      </w:r>
      <w:proofErr w:type="gramEnd"/>
      <w:r w:rsidRPr="001A3B0E">
        <w:rPr>
          <w:rFonts w:ascii="Times New Roman" w:eastAsia="Times New Roman" w:hAnsi="Times New Roman" w:cs="Times New Roman"/>
          <w:b/>
          <w:sz w:val="28"/>
          <w:szCs w:val="28"/>
        </w:rPr>
        <w:t xml:space="preserve"> TIME LINE CHART</w:t>
      </w:r>
    </w:p>
    <w:p w:rsidR="0024695E" w:rsidRDefault="0024695E" w:rsidP="0044169C">
      <w:pPr>
        <w:spacing w:after="0" w:line="360" w:lineRule="auto"/>
        <w:ind w:firstLine="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24695E" w:rsidRDefault="0013540F" w:rsidP="0044169C">
      <w:pPr>
        <w:spacing w:after="0" w:line="360" w:lineRule="auto"/>
        <w:ind w:firstLine="360"/>
        <w:jc w:val="both"/>
        <w:rPr>
          <w:rFonts w:ascii="Calibri" w:eastAsia="Times New Roman" w:hAnsi="Calibri" w:cs="Times New Roman"/>
        </w:rPr>
      </w:pPr>
      <w:r>
        <w:rPr>
          <w:rFonts w:ascii="Calibri" w:eastAsia="Times New Roman" w:hAnsi="Calibri" w:cs="Times New Roman"/>
          <w:noProof/>
          <w:lang w:eastAsia="en-IN"/>
        </w:rPr>
        <w:drawing>
          <wp:inline distT="0" distB="0" distL="0" distR="0">
            <wp:extent cx="5610225" cy="5400675"/>
            <wp:effectExtent l="19050" t="0" r="9525"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cstate="print"/>
                    <a:srcRect r="5609"/>
                    <a:stretch>
                      <a:fillRect/>
                    </a:stretch>
                  </pic:blipFill>
                  <pic:spPr>
                    <a:xfrm>
                      <a:off x="0" y="0"/>
                      <a:ext cx="5610225" cy="5400675"/>
                    </a:xfrm>
                    <a:prstGeom prst="rect">
                      <a:avLst/>
                    </a:prstGeom>
                  </pic:spPr>
                </pic:pic>
              </a:graphicData>
            </a:graphic>
          </wp:inline>
        </w:drawing>
      </w:r>
    </w:p>
    <w:p w:rsidR="003A41A5" w:rsidRDefault="003A41A5" w:rsidP="0044169C">
      <w:pPr>
        <w:spacing w:after="0" w:line="360" w:lineRule="auto"/>
        <w:ind w:firstLine="360"/>
        <w:jc w:val="both"/>
        <w:rPr>
          <w:rFonts w:ascii="Calibri" w:eastAsia="Times New Roman" w:hAnsi="Calibri" w:cs="Times New Roman"/>
        </w:rPr>
      </w:pPr>
    </w:p>
    <w:p w:rsidR="003A41A5" w:rsidRPr="003A41A5" w:rsidRDefault="003A41A5" w:rsidP="0044169C">
      <w:pPr>
        <w:spacing w:after="0" w:line="360" w:lineRule="auto"/>
        <w:ind w:firstLine="360"/>
        <w:jc w:val="both"/>
        <w:rPr>
          <w:rFonts w:ascii="Times New Roman" w:eastAsia="Times New Roman" w:hAnsi="Times New Roman" w:cs="Times New Roman"/>
          <w:sz w:val="24"/>
          <w:szCs w:val="24"/>
        </w:rPr>
      </w:pPr>
      <w:r>
        <w:rPr>
          <w:rFonts w:ascii="Calibri" w:eastAsia="Times New Roman" w:hAnsi="Calibri" w:cs="Times New Roman"/>
        </w:rPr>
        <w:tab/>
      </w:r>
      <w:r>
        <w:rPr>
          <w:rFonts w:ascii="Calibri" w:eastAsia="Times New Roman" w:hAnsi="Calibri" w:cs="Times New Roman"/>
        </w:rPr>
        <w:tab/>
      </w:r>
      <w:r>
        <w:rPr>
          <w:rFonts w:ascii="Calibri" w:eastAsia="Times New Roman" w:hAnsi="Calibri" w:cs="Times New Roman"/>
        </w:rPr>
        <w:tab/>
      </w:r>
      <w:r>
        <w:rPr>
          <w:rFonts w:ascii="Calibri" w:eastAsia="Times New Roman" w:hAnsi="Calibri" w:cs="Times New Roman"/>
        </w:rPr>
        <w:tab/>
      </w:r>
      <w:r>
        <w:rPr>
          <w:rFonts w:ascii="Calibri" w:eastAsia="Times New Roman" w:hAnsi="Calibri" w:cs="Times New Roman"/>
        </w:rPr>
        <w:tab/>
      </w:r>
      <w:r w:rsidR="00407D22">
        <w:rPr>
          <w:rFonts w:ascii="Times New Roman" w:eastAsia="Times New Roman" w:hAnsi="Times New Roman" w:cs="Times New Roman"/>
          <w:sz w:val="24"/>
          <w:szCs w:val="24"/>
        </w:rPr>
        <w:t>Fig 25</w:t>
      </w:r>
      <w:r w:rsidR="00170919" w:rsidRPr="003A41A5">
        <w:rPr>
          <w:rFonts w:ascii="Times New Roman" w:eastAsia="Times New Roman" w:hAnsi="Times New Roman" w:cs="Times New Roman"/>
          <w:sz w:val="24"/>
          <w:szCs w:val="24"/>
        </w:rPr>
        <w:t>:</w:t>
      </w:r>
      <w:r w:rsidR="00170919">
        <w:rPr>
          <w:rFonts w:ascii="Times New Roman" w:eastAsia="Times New Roman" w:hAnsi="Times New Roman" w:cs="Times New Roman"/>
          <w:sz w:val="24"/>
          <w:szCs w:val="24"/>
        </w:rPr>
        <w:t xml:space="preserve"> Project</w:t>
      </w:r>
      <w:r w:rsidRPr="003A41A5">
        <w:rPr>
          <w:rFonts w:ascii="Times New Roman" w:eastAsia="Times New Roman" w:hAnsi="Times New Roman" w:cs="Times New Roman"/>
          <w:sz w:val="24"/>
          <w:szCs w:val="24"/>
        </w:rPr>
        <w:t xml:space="preserve"> time line chart</w:t>
      </w:r>
    </w:p>
    <w:p w:rsidR="0034162E" w:rsidRDefault="0034162E" w:rsidP="0044169C">
      <w:pPr>
        <w:spacing w:after="0" w:line="360" w:lineRule="auto"/>
        <w:ind w:firstLine="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34162E" w:rsidRDefault="0034162E" w:rsidP="00F0686B">
      <w:pPr>
        <w:spacing w:after="0" w:line="360" w:lineRule="auto"/>
        <w:jc w:val="both"/>
        <w:rPr>
          <w:rFonts w:ascii="Calibri" w:eastAsia="Times New Roman" w:hAnsi="Calibri" w:cs="Times New Roman"/>
        </w:rPr>
      </w:pPr>
    </w:p>
    <w:p w:rsidR="0034162E" w:rsidRDefault="0034162E" w:rsidP="0044169C">
      <w:pPr>
        <w:spacing w:after="0" w:line="360" w:lineRule="auto"/>
        <w:ind w:firstLine="360"/>
        <w:jc w:val="both"/>
        <w:rPr>
          <w:rFonts w:ascii="Calibri" w:eastAsia="Times New Roman" w:hAnsi="Calibri" w:cs="Times New Roman"/>
        </w:rPr>
      </w:pPr>
    </w:p>
    <w:p w:rsidR="0024695E" w:rsidRDefault="009B5858" w:rsidP="0044169C">
      <w:pPr>
        <w:spacing w:after="0" w:line="360" w:lineRule="auto"/>
        <w:ind w:firstLine="360"/>
        <w:jc w:val="both"/>
        <w:rPr>
          <w:rFonts w:ascii="Calibri" w:eastAsia="Times New Roman" w:hAnsi="Calibri" w:cs="Times New Roman"/>
        </w:rPr>
      </w:pPr>
      <w:r>
        <w:rPr>
          <w:rFonts w:ascii="Calibri" w:eastAsia="Times New Roman" w:hAnsi="Calibri" w:cs="Times New Roman"/>
          <w:noProof/>
          <w:lang w:eastAsia="en-IN"/>
        </w:rPr>
        <w:drawing>
          <wp:inline distT="0" distB="0" distL="0" distR="0">
            <wp:extent cx="6502723" cy="5405665"/>
            <wp:effectExtent l="19050" t="0" r="0" b="0"/>
            <wp:docPr id="10" name="Picture 9" descr="Capture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DIG.PNG"/>
                    <pic:cNvPicPr/>
                  </pic:nvPicPr>
                  <pic:blipFill>
                    <a:blip r:embed="rId34" cstate="print"/>
                    <a:stretch>
                      <a:fillRect/>
                    </a:stretch>
                  </pic:blipFill>
                  <pic:spPr>
                    <a:xfrm>
                      <a:off x="0" y="0"/>
                      <a:ext cx="6503692" cy="5406470"/>
                    </a:xfrm>
                    <a:prstGeom prst="rect">
                      <a:avLst/>
                    </a:prstGeom>
                  </pic:spPr>
                </pic:pic>
              </a:graphicData>
            </a:graphic>
          </wp:inline>
        </w:drawing>
      </w:r>
    </w:p>
    <w:p w:rsidR="0024695E" w:rsidRDefault="0024695E" w:rsidP="0044169C">
      <w:pPr>
        <w:spacing w:after="0" w:line="360" w:lineRule="auto"/>
        <w:ind w:firstLine="360"/>
        <w:jc w:val="both"/>
        <w:rPr>
          <w:rFonts w:ascii="Calibri" w:eastAsia="Times New Roman" w:hAnsi="Calibri" w:cs="Times New Roman"/>
        </w:rPr>
      </w:pPr>
    </w:p>
    <w:p w:rsidR="0024695E" w:rsidRDefault="0024695E" w:rsidP="0044169C">
      <w:pPr>
        <w:spacing w:after="0" w:line="360" w:lineRule="auto"/>
        <w:ind w:firstLine="360"/>
        <w:jc w:val="both"/>
        <w:rPr>
          <w:rFonts w:ascii="Calibri" w:eastAsia="Times New Roman" w:hAnsi="Calibri" w:cs="Times New Roman"/>
        </w:rPr>
      </w:pPr>
    </w:p>
    <w:p w:rsidR="0024695E" w:rsidRDefault="0024695E" w:rsidP="0044169C">
      <w:pPr>
        <w:spacing w:after="0" w:line="360" w:lineRule="auto"/>
        <w:ind w:firstLine="360"/>
        <w:jc w:val="both"/>
        <w:rPr>
          <w:rFonts w:ascii="Calibri" w:eastAsia="Times New Roman" w:hAnsi="Calibri" w:cs="Times New Roman"/>
        </w:rPr>
      </w:pPr>
    </w:p>
    <w:p w:rsidR="0024695E" w:rsidRDefault="0024695E" w:rsidP="0044169C">
      <w:pPr>
        <w:spacing w:after="0" w:line="360" w:lineRule="auto"/>
        <w:ind w:firstLine="360"/>
        <w:jc w:val="both"/>
        <w:rPr>
          <w:rFonts w:ascii="Calibri" w:eastAsia="Times New Roman" w:hAnsi="Calibri" w:cs="Times New Roman"/>
        </w:rPr>
      </w:pPr>
    </w:p>
    <w:p w:rsidR="00284FFA" w:rsidRDefault="00407D22" w:rsidP="00F0686B">
      <w:pPr>
        <w:tabs>
          <w:tab w:val="left" w:pos="885"/>
        </w:tabs>
        <w:spacing w:after="0" w:line="360" w:lineRule="auto"/>
        <w:jc w:val="center"/>
        <w:rPr>
          <w:rFonts w:ascii="Calibri" w:eastAsia="Times New Roman" w:hAnsi="Calibri" w:cs="Times New Roman"/>
        </w:rPr>
      </w:pPr>
      <w:r>
        <w:rPr>
          <w:rFonts w:ascii="Calibri" w:eastAsia="Times New Roman" w:hAnsi="Calibri" w:cs="Times New Roman"/>
        </w:rPr>
        <w:t>Fig 26</w:t>
      </w:r>
      <w:r w:rsidR="003A41A5">
        <w:rPr>
          <w:rFonts w:ascii="Calibri" w:eastAsia="Times New Roman" w:hAnsi="Calibri" w:cs="Times New Roman"/>
        </w:rPr>
        <w:t xml:space="preserve">: </w:t>
      </w:r>
      <w:r w:rsidR="003A41A5" w:rsidRPr="00407D22">
        <w:rPr>
          <w:rFonts w:ascii="Times New Roman" w:eastAsia="Times New Roman" w:hAnsi="Times New Roman" w:cs="Times New Roman"/>
          <w:sz w:val="24"/>
        </w:rPr>
        <w:t>Gantt chart</w:t>
      </w: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1A3B0E" w:rsidRDefault="001A3B0E" w:rsidP="0044169C">
      <w:pPr>
        <w:spacing w:after="0" w:line="360" w:lineRule="auto"/>
        <w:ind w:firstLine="360"/>
        <w:jc w:val="both"/>
        <w:rPr>
          <w:rFonts w:ascii="Calibri" w:eastAsia="Times New Roman" w:hAnsi="Calibri" w:cs="Times New Roman"/>
        </w:rPr>
      </w:pPr>
    </w:p>
    <w:p w:rsidR="00D27DE4" w:rsidRPr="001A3B0E" w:rsidRDefault="001A3B0E" w:rsidP="0044169C">
      <w:pPr>
        <w:spacing w:after="0" w:line="360" w:lineRule="auto"/>
        <w:jc w:val="both"/>
        <w:rPr>
          <w:rFonts w:ascii="Times New Roman" w:eastAsia="Times New Roman" w:hAnsi="Times New Roman" w:cs="Times New Roman"/>
          <w:b/>
          <w:sz w:val="28"/>
        </w:rPr>
      </w:pPr>
      <w:r w:rsidRPr="001A3B0E">
        <w:rPr>
          <w:rFonts w:ascii="Times New Roman" w:eastAsia="Times New Roman" w:hAnsi="Times New Roman" w:cs="Times New Roman"/>
          <w:b/>
          <w:sz w:val="28"/>
        </w:rPr>
        <w:t>10</w:t>
      </w:r>
      <w:proofErr w:type="gramStart"/>
      <w:r w:rsidRPr="001A3B0E">
        <w:rPr>
          <w:rFonts w:ascii="Times New Roman" w:eastAsia="Times New Roman" w:hAnsi="Times New Roman" w:cs="Times New Roman"/>
          <w:b/>
          <w:sz w:val="28"/>
        </w:rPr>
        <w:t>.TASK</w:t>
      </w:r>
      <w:proofErr w:type="gramEnd"/>
      <w:r w:rsidRPr="001A3B0E">
        <w:rPr>
          <w:rFonts w:ascii="Times New Roman" w:eastAsia="Times New Roman" w:hAnsi="Times New Roman" w:cs="Times New Roman"/>
          <w:b/>
          <w:sz w:val="28"/>
        </w:rPr>
        <w:t xml:space="preserve"> DISTRIBUTION</w:t>
      </w: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tbl>
      <w:tblPr>
        <w:tblStyle w:val="TableGrid"/>
        <w:tblW w:w="9679" w:type="dxa"/>
        <w:tblLook w:val="04A0" w:firstRow="1" w:lastRow="0" w:firstColumn="1" w:lastColumn="0" w:noHBand="0" w:noVBand="1"/>
      </w:tblPr>
      <w:tblGrid>
        <w:gridCol w:w="1113"/>
        <w:gridCol w:w="3582"/>
        <w:gridCol w:w="1611"/>
        <w:gridCol w:w="1690"/>
        <w:gridCol w:w="1683"/>
      </w:tblGrid>
      <w:tr w:rsidR="00676947" w:rsidTr="007B7AB8">
        <w:trPr>
          <w:trHeight w:val="1151"/>
        </w:trPr>
        <w:tc>
          <w:tcPr>
            <w:tcW w:w="1113" w:type="dxa"/>
          </w:tcPr>
          <w:p w:rsidR="00676947" w:rsidRPr="001A3B0E" w:rsidRDefault="00676947" w:rsidP="0044169C">
            <w:pPr>
              <w:spacing w:line="360" w:lineRule="auto"/>
              <w:jc w:val="center"/>
              <w:rPr>
                <w:rFonts w:ascii="Times New Roman" w:eastAsia="Times New Roman" w:hAnsi="Times New Roman" w:cs="Times New Roman"/>
                <w:b/>
                <w:sz w:val="24"/>
              </w:rPr>
            </w:pPr>
            <w:r w:rsidRPr="001A3B0E">
              <w:rPr>
                <w:rFonts w:ascii="Times New Roman" w:eastAsia="Times New Roman" w:hAnsi="Times New Roman" w:cs="Times New Roman"/>
                <w:b/>
                <w:sz w:val="24"/>
              </w:rPr>
              <w:t>SR</w:t>
            </w:r>
          </w:p>
          <w:p w:rsidR="00676947" w:rsidRDefault="00676947" w:rsidP="0044169C">
            <w:pPr>
              <w:spacing w:line="360" w:lineRule="auto"/>
              <w:jc w:val="center"/>
              <w:rPr>
                <w:rFonts w:ascii="Calibri" w:eastAsia="Times New Roman" w:hAnsi="Calibri" w:cs="Times New Roman"/>
              </w:rPr>
            </w:pPr>
            <w:r w:rsidRPr="001A3B0E">
              <w:rPr>
                <w:rFonts w:ascii="Times New Roman" w:eastAsia="Times New Roman" w:hAnsi="Times New Roman" w:cs="Times New Roman"/>
                <w:b/>
                <w:sz w:val="24"/>
              </w:rPr>
              <w:t>No.</w:t>
            </w:r>
          </w:p>
        </w:tc>
        <w:tc>
          <w:tcPr>
            <w:tcW w:w="3582" w:type="dxa"/>
          </w:tcPr>
          <w:p w:rsidR="00676947" w:rsidRPr="001A3B0E" w:rsidRDefault="00676947" w:rsidP="0044169C">
            <w:pPr>
              <w:spacing w:line="360" w:lineRule="auto"/>
              <w:jc w:val="center"/>
              <w:rPr>
                <w:rFonts w:ascii="Times New Roman" w:eastAsia="Times New Roman" w:hAnsi="Times New Roman" w:cs="Times New Roman"/>
                <w:b/>
              </w:rPr>
            </w:pPr>
            <w:r w:rsidRPr="001A3B0E">
              <w:rPr>
                <w:rFonts w:ascii="Times New Roman" w:eastAsia="Times New Roman" w:hAnsi="Times New Roman" w:cs="Times New Roman"/>
                <w:b/>
                <w:sz w:val="24"/>
              </w:rPr>
              <w:t>Task</w:t>
            </w:r>
          </w:p>
        </w:tc>
        <w:tc>
          <w:tcPr>
            <w:tcW w:w="1611" w:type="dxa"/>
          </w:tcPr>
          <w:p w:rsidR="00676947" w:rsidRPr="001A3B0E" w:rsidRDefault="007B7AB8" w:rsidP="0044169C">
            <w:pPr>
              <w:spacing w:line="360" w:lineRule="auto"/>
              <w:jc w:val="center"/>
              <w:rPr>
                <w:rFonts w:ascii="Times New Roman" w:eastAsia="Times New Roman" w:hAnsi="Times New Roman" w:cs="Times New Roman"/>
                <w:b/>
              </w:rPr>
            </w:pPr>
            <w:r w:rsidRPr="001A3B0E">
              <w:rPr>
                <w:rFonts w:ascii="Times New Roman" w:eastAsia="Times New Roman" w:hAnsi="Times New Roman" w:cs="Times New Roman"/>
                <w:b/>
                <w:sz w:val="24"/>
              </w:rPr>
              <w:t>Ganesh</w:t>
            </w:r>
          </w:p>
        </w:tc>
        <w:tc>
          <w:tcPr>
            <w:tcW w:w="1690" w:type="dxa"/>
          </w:tcPr>
          <w:p w:rsidR="00676947" w:rsidRPr="001A3B0E" w:rsidRDefault="00676947" w:rsidP="0044169C">
            <w:pPr>
              <w:spacing w:line="360" w:lineRule="auto"/>
              <w:jc w:val="center"/>
              <w:rPr>
                <w:rFonts w:ascii="Times New Roman" w:eastAsia="Times New Roman" w:hAnsi="Times New Roman" w:cs="Times New Roman"/>
                <w:b/>
                <w:sz w:val="24"/>
              </w:rPr>
            </w:pPr>
            <w:r w:rsidRPr="001A3B0E">
              <w:rPr>
                <w:rFonts w:ascii="Times New Roman" w:eastAsia="Times New Roman" w:hAnsi="Times New Roman" w:cs="Times New Roman"/>
                <w:b/>
                <w:sz w:val="24"/>
              </w:rPr>
              <w:t>Bhavesh</w:t>
            </w:r>
          </w:p>
        </w:tc>
        <w:tc>
          <w:tcPr>
            <w:tcW w:w="1683" w:type="dxa"/>
          </w:tcPr>
          <w:p w:rsidR="00676947" w:rsidRPr="001A3B0E" w:rsidRDefault="007B7AB8" w:rsidP="0044169C">
            <w:pPr>
              <w:spacing w:line="360" w:lineRule="auto"/>
              <w:jc w:val="center"/>
              <w:rPr>
                <w:rFonts w:ascii="Times New Roman" w:eastAsia="Times New Roman" w:hAnsi="Times New Roman" w:cs="Times New Roman"/>
                <w:b/>
                <w:sz w:val="24"/>
              </w:rPr>
            </w:pPr>
            <w:r w:rsidRPr="001A3B0E">
              <w:rPr>
                <w:rFonts w:ascii="Times New Roman" w:eastAsia="Times New Roman" w:hAnsi="Times New Roman" w:cs="Times New Roman"/>
                <w:b/>
                <w:sz w:val="24"/>
              </w:rPr>
              <w:t>Vineet</w:t>
            </w:r>
          </w:p>
        </w:tc>
      </w:tr>
      <w:tr w:rsidR="00676947" w:rsidTr="007B7AB8">
        <w:trPr>
          <w:trHeight w:val="592"/>
        </w:trPr>
        <w:tc>
          <w:tcPr>
            <w:tcW w:w="1113" w:type="dxa"/>
          </w:tcPr>
          <w:p w:rsidR="00676947" w:rsidRPr="00EA4ADA" w:rsidRDefault="00676947"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Deciding the Project</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eastAsia="Times New Roman"/>
              </w:rPr>
            </w:pPr>
          </w:p>
        </w:tc>
      </w:tr>
      <w:tr w:rsidR="00676947" w:rsidTr="007B7AB8">
        <w:trPr>
          <w:trHeight w:val="559"/>
        </w:trPr>
        <w:tc>
          <w:tcPr>
            <w:tcW w:w="1113" w:type="dxa"/>
          </w:tcPr>
          <w:p w:rsidR="00676947" w:rsidRPr="00EA4ADA" w:rsidRDefault="00676947"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2.</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IIT Entrance Exam</w:t>
            </w:r>
          </w:p>
        </w:tc>
        <w:tc>
          <w:tcPr>
            <w:tcW w:w="1611" w:type="dxa"/>
            <w:vAlign w:val="center"/>
          </w:tcPr>
          <w:p w:rsidR="00676947" w:rsidRPr="007B7AB8" w:rsidRDefault="00676947" w:rsidP="0044169C">
            <w:pPr>
              <w:pStyle w:val="ListParagraph"/>
              <w:spacing w:line="360" w:lineRule="auto"/>
              <w:jc w:val="center"/>
              <w:rPr>
                <w:rFonts w:ascii="Calibri" w:eastAsia="Times New Roman" w:hAnsi="Calibri" w:cs="Times New Roman"/>
              </w:rPr>
            </w:pPr>
          </w:p>
          <w:p w:rsidR="00C644C4" w:rsidRPr="00C644C4" w:rsidRDefault="00C644C4" w:rsidP="0044169C">
            <w:pPr>
              <w:pStyle w:val="ListParagraph"/>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7B7AB8" w:rsidTr="007B7AB8">
        <w:trPr>
          <w:trHeight w:val="559"/>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3.</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Topic  Finalization at IIT</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676947" w:rsidTr="007B7AB8">
        <w:trPr>
          <w:trHeight w:val="559"/>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4.</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Topic Finalization in College</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676947" w:rsidTr="007B7AB8">
        <w:trPr>
          <w:trHeight w:val="592"/>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5.</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Research on project</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676947" w:rsidTr="007B7AB8">
        <w:trPr>
          <w:trHeight w:val="559"/>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6.</w:t>
            </w:r>
          </w:p>
        </w:tc>
        <w:tc>
          <w:tcPr>
            <w:tcW w:w="3582" w:type="dxa"/>
          </w:tcPr>
          <w:p w:rsidR="00676947" w:rsidRPr="00EA4ADA" w:rsidRDefault="00676947"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Identifying phases of project</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676947" w:rsidTr="007B7AB8">
        <w:trPr>
          <w:trHeight w:val="592"/>
        </w:trPr>
        <w:tc>
          <w:tcPr>
            <w:tcW w:w="1113" w:type="dxa"/>
          </w:tcPr>
          <w:p w:rsidR="00676947"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7.</w:t>
            </w:r>
          </w:p>
        </w:tc>
        <w:tc>
          <w:tcPr>
            <w:tcW w:w="3582" w:type="dxa"/>
          </w:tcPr>
          <w:p w:rsidR="00676947"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Software Study</w:t>
            </w:r>
          </w:p>
        </w:tc>
        <w:tc>
          <w:tcPr>
            <w:tcW w:w="1611"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676947" w:rsidRPr="007B7AB8" w:rsidRDefault="00676947"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8.</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Hardware Study</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9.</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Robot  testing &amp; Image Processing</w:t>
            </w:r>
          </w:p>
        </w:tc>
        <w:tc>
          <w:tcPr>
            <w:tcW w:w="1611" w:type="dxa"/>
            <w:vAlign w:val="center"/>
          </w:tcPr>
          <w:p w:rsidR="00C644C4" w:rsidRPr="007B7AB8" w:rsidRDefault="00C644C4" w:rsidP="0044169C">
            <w:pPr>
              <w:pStyle w:val="ListParagraph"/>
              <w:spacing w:line="360" w:lineRule="auto"/>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10.</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Core Code Design</w:t>
            </w:r>
          </w:p>
        </w:tc>
        <w:tc>
          <w:tcPr>
            <w:tcW w:w="1611" w:type="dxa"/>
            <w:vAlign w:val="center"/>
          </w:tcPr>
          <w:p w:rsidR="00C644C4" w:rsidRPr="007B7AB8" w:rsidRDefault="00C644C4" w:rsidP="0044169C">
            <w:pPr>
              <w:pStyle w:val="ListParagraph"/>
              <w:spacing w:line="360" w:lineRule="auto"/>
              <w:rPr>
                <w:rFonts w:ascii="Calibri" w:eastAsia="Times New Roman" w:hAnsi="Calibri" w:cs="Times New Roman"/>
              </w:rPr>
            </w:pPr>
          </w:p>
        </w:tc>
        <w:tc>
          <w:tcPr>
            <w:tcW w:w="1690" w:type="dxa"/>
            <w:vAlign w:val="center"/>
          </w:tcPr>
          <w:p w:rsidR="00C644C4" w:rsidRDefault="00C644C4" w:rsidP="0044169C">
            <w:p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11.</w:t>
            </w:r>
          </w:p>
        </w:tc>
        <w:tc>
          <w:tcPr>
            <w:tcW w:w="3582" w:type="dxa"/>
          </w:tcPr>
          <w:p w:rsidR="00C644C4" w:rsidRPr="00EA4ADA" w:rsidRDefault="00C644C4"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Wireless Interfacing</w:t>
            </w:r>
          </w:p>
          <w:p w:rsidR="00C644C4" w:rsidRDefault="00C644C4" w:rsidP="0044169C">
            <w:pPr>
              <w:spacing w:line="360" w:lineRule="auto"/>
              <w:rPr>
                <w:rFonts w:ascii="Calibri" w:eastAsia="Times New Roman" w:hAnsi="Calibri" w:cs="Times New Roman"/>
              </w:rPr>
            </w:pP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Default="00C644C4" w:rsidP="0044169C">
            <w:p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12.</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Hardware Modification</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Default="00C644C4" w:rsidP="0044169C">
            <w:p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13.</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Testing &amp; Accuracy Enhancement</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7B7AB8">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rPr>
            </w:pPr>
            <w:r w:rsidRPr="00EA4ADA">
              <w:rPr>
                <w:rFonts w:ascii="Times New Roman" w:eastAsia="Times New Roman" w:hAnsi="Times New Roman" w:cs="Times New Roman"/>
                <w:sz w:val="24"/>
              </w:rPr>
              <w:t>14.</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Presentation &amp; Black Book Prep.</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D47F55" w:rsidRDefault="00C644C4" w:rsidP="0044169C">
            <w:pPr>
              <w:pStyle w:val="ListParagraph"/>
              <w:numPr>
                <w:ilvl w:val="0"/>
                <w:numId w:val="25"/>
              </w:numPr>
              <w:spacing w:line="360" w:lineRule="auto"/>
              <w:jc w:val="center"/>
              <w:rPr>
                <w:rFonts w:ascii="Calibri" w:eastAsia="Times New Roman" w:hAnsi="Calibri" w:cs="Times New Roman"/>
              </w:rPr>
            </w:pPr>
          </w:p>
        </w:tc>
      </w:tr>
      <w:tr w:rsidR="00C644C4" w:rsidTr="00D47F55">
        <w:trPr>
          <w:trHeight w:val="592"/>
        </w:trPr>
        <w:tc>
          <w:tcPr>
            <w:tcW w:w="1113" w:type="dxa"/>
          </w:tcPr>
          <w:p w:rsidR="00C644C4" w:rsidRPr="00EA4ADA" w:rsidRDefault="00840071" w:rsidP="0044169C">
            <w:pPr>
              <w:spacing w:line="360" w:lineRule="auto"/>
              <w:rPr>
                <w:rFonts w:ascii="Times New Roman" w:eastAsia="Times New Roman" w:hAnsi="Times New Roman" w:cs="Times New Roman"/>
                <w:sz w:val="24"/>
                <w:szCs w:val="24"/>
              </w:rPr>
            </w:pPr>
            <w:r w:rsidRPr="00EA4ADA">
              <w:rPr>
                <w:rFonts w:ascii="Times New Roman" w:eastAsia="Times New Roman" w:hAnsi="Times New Roman" w:cs="Times New Roman"/>
                <w:sz w:val="24"/>
                <w:szCs w:val="24"/>
              </w:rPr>
              <w:t>15.</w:t>
            </w:r>
          </w:p>
        </w:tc>
        <w:tc>
          <w:tcPr>
            <w:tcW w:w="3582" w:type="dxa"/>
          </w:tcPr>
          <w:p w:rsidR="00C644C4" w:rsidRPr="00EA4ADA" w:rsidRDefault="00C644C4" w:rsidP="0044169C">
            <w:pPr>
              <w:spacing w:line="360" w:lineRule="auto"/>
              <w:rPr>
                <w:rFonts w:ascii="Times New Roman" w:eastAsia="Times New Roman" w:hAnsi="Times New Roman" w:cs="Times New Roman"/>
              </w:rPr>
            </w:pPr>
            <w:r w:rsidRPr="00EA4ADA">
              <w:rPr>
                <w:rFonts w:ascii="Times New Roman" w:eastAsia="Times New Roman" w:hAnsi="Times New Roman" w:cs="Times New Roman"/>
                <w:sz w:val="24"/>
              </w:rPr>
              <w:t>Final Implementation</w:t>
            </w:r>
          </w:p>
        </w:tc>
        <w:tc>
          <w:tcPr>
            <w:tcW w:w="1611"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90" w:type="dxa"/>
            <w:vAlign w:val="center"/>
          </w:tcPr>
          <w:p w:rsidR="00C644C4" w:rsidRPr="007B7AB8" w:rsidRDefault="00C644C4" w:rsidP="0044169C">
            <w:pPr>
              <w:pStyle w:val="ListParagraph"/>
              <w:numPr>
                <w:ilvl w:val="0"/>
                <w:numId w:val="25"/>
              </w:numPr>
              <w:spacing w:line="360" w:lineRule="auto"/>
              <w:jc w:val="center"/>
              <w:rPr>
                <w:rFonts w:ascii="Calibri" w:eastAsia="Times New Roman" w:hAnsi="Calibri" w:cs="Times New Roman"/>
              </w:rPr>
            </w:pPr>
          </w:p>
        </w:tc>
        <w:tc>
          <w:tcPr>
            <w:tcW w:w="1683" w:type="dxa"/>
            <w:vAlign w:val="center"/>
          </w:tcPr>
          <w:p w:rsidR="00C644C4" w:rsidRPr="00C644C4" w:rsidRDefault="00C644C4" w:rsidP="0044169C">
            <w:pPr>
              <w:pStyle w:val="ListParagraph"/>
              <w:numPr>
                <w:ilvl w:val="0"/>
                <w:numId w:val="25"/>
              </w:numPr>
              <w:spacing w:line="360" w:lineRule="auto"/>
              <w:jc w:val="center"/>
              <w:rPr>
                <w:rFonts w:ascii="Calibri" w:eastAsia="Times New Roman" w:hAnsi="Calibri" w:cs="Times New Roman"/>
              </w:rPr>
            </w:pPr>
          </w:p>
        </w:tc>
      </w:tr>
    </w:tbl>
    <w:p w:rsidR="00284FFA" w:rsidRDefault="00284FFA" w:rsidP="0044169C">
      <w:pPr>
        <w:spacing w:after="0" w:line="360" w:lineRule="auto"/>
        <w:ind w:firstLine="360"/>
        <w:jc w:val="both"/>
        <w:rPr>
          <w:rFonts w:ascii="Calibri" w:eastAsia="Times New Roman" w:hAnsi="Calibri" w:cs="Times New Roman"/>
        </w:rPr>
      </w:pPr>
    </w:p>
    <w:p w:rsidR="003A41A5" w:rsidRPr="003A41A5" w:rsidRDefault="008F5A23" w:rsidP="0044169C">
      <w:pPr>
        <w:spacing w:after="0" w:line="360" w:lineRule="auto"/>
        <w:jc w:val="center"/>
        <w:rPr>
          <w:rFonts w:ascii="Times New Roman" w:eastAsia="Times New Roman" w:hAnsi="Times New Roman" w:cs="Times New Roman"/>
          <w:sz w:val="24"/>
        </w:rPr>
      </w:pPr>
      <w:r>
        <w:rPr>
          <w:rFonts w:ascii="Calibri" w:eastAsia="Times New Roman" w:hAnsi="Calibri" w:cs="Times New Roman"/>
        </w:rPr>
        <w:t>Table</w:t>
      </w:r>
      <w:r w:rsidR="00FC0406">
        <w:rPr>
          <w:rFonts w:ascii="Calibri" w:eastAsia="Times New Roman" w:hAnsi="Calibri" w:cs="Times New Roman"/>
        </w:rPr>
        <w:t>2</w:t>
      </w:r>
      <w:r w:rsidR="003A41A5">
        <w:rPr>
          <w:rFonts w:ascii="Calibri" w:eastAsia="Times New Roman" w:hAnsi="Calibri" w:cs="Times New Roman"/>
        </w:rPr>
        <w:t>:</w:t>
      </w:r>
      <w:r>
        <w:rPr>
          <w:rFonts w:ascii="Calibri" w:eastAsia="Times New Roman" w:hAnsi="Calibri" w:cs="Times New Roman"/>
        </w:rPr>
        <w:t xml:space="preserve"> </w:t>
      </w:r>
      <w:r w:rsidR="003A41A5">
        <w:rPr>
          <w:rFonts w:ascii="Times New Roman" w:eastAsia="Times New Roman" w:hAnsi="Times New Roman" w:cs="Times New Roman"/>
          <w:sz w:val="24"/>
        </w:rPr>
        <w:t>T</w:t>
      </w:r>
      <w:r w:rsidR="003A41A5" w:rsidRPr="003A41A5">
        <w:rPr>
          <w:rFonts w:ascii="Times New Roman" w:eastAsia="Times New Roman" w:hAnsi="Times New Roman" w:cs="Times New Roman"/>
          <w:sz w:val="24"/>
        </w:rPr>
        <w:t>ask distribution</w:t>
      </w:r>
    </w:p>
    <w:p w:rsidR="003A41A5" w:rsidRDefault="003A41A5" w:rsidP="0044169C">
      <w:pPr>
        <w:spacing w:after="0" w:line="360" w:lineRule="auto"/>
        <w:ind w:firstLine="360"/>
        <w:jc w:val="both"/>
        <w:rPr>
          <w:rFonts w:ascii="Calibri" w:eastAsia="Times New Roman" w:hAnsi="Calibri" w:cs="Times New Roman"/>
        </w:rPr>
      </w:pPr>
    </w:p>
    <w:p w:rsidR="00284FFA" w:rsidRPr="004C7153" w:rsidRDefault="003E651D" w:rsidP="006028DF">
      <w:pPr>
        <w:spacing w:after="0" w:line="360" w:lineRule="auto"/>
        <w:jc w:val="both"/>
        <w:rPr>
          <w:rFonts w:ascii="Times New Roman" w:eastAsia="Times New Roman" w:hAnsi="Times New Roman" w:cs="Times New Roman"/>
          <w:b/>
          <w:sz w:val="28"/>
        </w:rPr>
      </w:pPr>
      <w:r w:rsidRPr="004C7153">
        <w:rPr>
          <w:rFonts w:ascii="Times New Roman" w:eastAsia="Times New Roman" w:hAnsi="Times New Roman" w:cs="Times New Roman"/>
          <w:b/>
          <w:sz w:val="28"/>
        </w:rPr>
        <w:t>ADVANTAGES:</w:t>
      </w:r>
    </w:p>
    <w:p w:rsidR="003E651D" w:rsidRDefault="003E651D" w:rsidP="0044169C">
      <w:pPr>
        <w:spacing w:after="0" w:line="360" w:lineRule="auto"/>
        <w:ind w:firstLine="360"/>
        <w:jc w:val="both"/>
        <w:rPr>
          <w:rFonts w:ascii="Calibri" w:eastAsia="Times New Roman" w:hAnsi="Calibri" w:cs="Times New Roman"/>
        </w:rPr>
      </w:pPr>
    </w:p>
    <w:p w:rsidR="003E651D" w:rsidRPr="004C7153" w:rsidRDefault="003E651D" w:rsidP="0044169C">
      <w:pPr>
        <w:pStyle w:val="ListParagraph"/>
        <w:numPr>
          <w:ilvl w:val="0"/>
          <w:numId w:val="26"/>
        </w:numPr>
        <w:spacing w:after="0" w:line="360" w:lineRule="auto"/>
        <w:rPr>
          <w:rFonts w:ascii="Times New Roman" w:eastAsia="Times New Roman" w:hAnsi="Times New Roman" w:cs="Times New Roman"/>
          <w:sz w:val="24"/>
        </w:rPr>
      </w:pPr>
      <w:r w:rsidRPr="004C7153">
        <w:rPr>
          <w:rFonts w:ascii="Times New Roman" w:eastAsia="Times New Roman" w:hAnsi="Times New Roman" w:cs="Times New Roman"/>
          <w:sz w:val="24"/>
        </w:rPr>
        <w:t>Faster creation of drawings than human hand</w:t>
      </w:r>
    </w:p>
    <w:p w:rsidR="003E651D" w:rsidRPr="004C7153" w:rsidRDefault="003E651D" w:rsidP="0044169C">
      <w:pPr>
        <w:pStyle w:val="ListParagraph"/>
        <w:numPr>
          <w:ilvl w:val="0"/>
          <w:numId w:val="26"/>
        </w:numPr>
        <w:spacing w:after="0" w:line="360" w:lineRule="auto"/>
        <w:rPr>
          <w:rFonts w:ascii="Times New Roman" w:eastAsia="Times New Roman" w:hAnsi="Times New Roman" w:cs="Times New Roman"/>
          <w:sz w:val="24"/>
        </w:rPr>
      </w:pPr>
      <w:r w:rsidRPr="004C7153">
        <w:rPr>
          <w:rFonts w:ascii="Times New Roman" w:eastAsia="Times New Roman" w:hAnsi="Times New Roman" w:cs="Times New Roman"/>
          <w:sz w:val="24"/>
        </w:rPr>
        <w:t>More accurate creation of all kinds of drawings as compared to human hand</w:t>
      </w:r>
    </w:p>
    <w:p w:rsidR="003E651D" w:rsidRPr="004C7153" w:rsidRDefault="003E651D" w:rsidP="0044169C">
      <w:pPr>
        <w:pStyle w:val="ListParagraph"/>
        <w:numPr>
          <w:ilvl w:val="0"/>
          <w:numId w:val="26"/>
        </w:numPr>
        <w:spacing w:after="0" w:line="360" w:lineRule="auto"/>
        <w:rPr>
          <w:rFonts w:ascii="Times New Roman" w:eastAsia="Times New Roman" w:hAnsi="Times New Roman" w:cs="Times New Roman"/>
          <w:sz w:val="24"/>
        </w:rPr>
      </w:pPr>
      <w:r w:rsidRPr="004C7153">
        <w:rPr>
          <w:rFonts w:ascii="Times New Roman" w:eastAsia="Times New Roman" w:hAnsi="Times New Roman" w:cs="Times New Roman"/>
          <w:sz w:val="24"/>
        </w:rPr>
        <w:t xml:space="preserve">Able to automate creation of all kinds of drawings </w:t>
      </w:r>
    </w:p>
    <w:p w:rsidR="000278C2" w:rsidRPr="004C7153" w:rsidRDefault="000278C2" w:rsidP="0044169C">
      <w:pPr>
        <w:pStyle w:val="ListParagraph"/>
        <w:numPr>
          <w:ilvl w:val="0"/>
          <w:numId w:val="26"/>
        </w:numPr>
        <w:spacing w:after="0" w:line="360" w:lineRule="auto"/>
        <w:rPr>
          <w:rFonts w:ascii="Times New Roman" w:eastAsia="Times New Roman" w:hAnsi="Times New Roman" w:cs="Times New Roman"/>
          <w:sz w:val="24"/>
        </w:rPr>
      </w:pPr>
      <w:r w:rsidRPr="004C7153">
        <w:rPr>
          <w:rFonts w:ascii="Times New Roman" w:eastAsia="Times New Roman" w:hAnsi="Times New Roman" w:cs="Times New Roman"/>
          <w:sz w:val="24"/>
        </w:rPr>
        <w:t xml:space="preserve">Images of all 3 </w:t>
      </w:r>
      <w:r w:rsidR="00170919" w:rsidRPr="004C7153">
        <w:rPr>
          <w:rFonts w:ascii="Times New Roman" w:eastAsia="Times New Roman" w:hAnsi="Times New Roman" w:cs="Times New Roman"/>
          <w:sz w:val="24"/>
        </w:rPr>
        <w:t>colours</w:t>
      </w:r>
      <w:r w:rsidRPr="004C7153">
        <w:rPr>
          <w:rFonts w:ascii="Times New Roman" w:eastAsia="Times New Roman" w:hAnsi="Times New Roman" w:cs="Times New Roman"/>
          <w:sz w:val="24"/>
        </w:rPr>
        <w:t xml:space="preserve"> can be created simultaneously and quickly.</w:t>
      </w:r>
    </w:p>
    <w:p w:rsidR="00284FFA" w:rsidRDefault="00284FFA" w:rsidP="0044169C">
      <w:pPr>
        <w:spacing w:after="0" w:line="360" w:lineRule="auto"/>
        <w:ind w:firstLine="360"/>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3E651D" w:rsidRDefault="000278C2" w:rsidP="006028DF">
      <w:pPr>
        <w:spacing w:after="0" w:line="360" w:lineRule="auto"/>
        <w:jc w:val="both"/>
        <w:rPr>
          <w:rFonts w:ascii="Times New Roman" w:eastAsia="Times New Roman" w:hAnsi="Times New Roman" w:cs="Times New Roman"/>
          <w:b/>
          <w:sz w:val="28"/>
        </w:rPr>
      </w:pPr>
      <w:r w:rsidRPr="004C7153">
        <w:rPr>
          <w:rFonts w:ascii="Times New Roman" w:eastAsia="Times New Roman" w:hAnsi="Times New Roman" w:cs="Times New Roman"/>
          <w:b/>
          <w:sz w:val="28"/>
        </w:rPr>
        <w:t>DISDVANTAGES:</w:t>
      </w:r>
    </w:p>
    <w:p w:rsidR="004C7153" w:rsidRPr="004C7153" w:rsidRDefault="004C7153" w:rsidP="0044169C">
      <w:pPr>
        <w:spacing w:after="0" w:line="360" w:lineRule="auto"/>
        <w:ind w:firstLine="360"/>
        <w:jc w:val="both"/>
        <w:rPr>
          <w:rFonts w:ascii="Times New Roman" w:eastAsia="Times New Roman" w:hAnsi="Times New Roman" w:cs="Times New Roman"/>
          <w:b/>
          <w:sz w:val="28"/>
        </w:rPr>
      </w:pPr>
    </w:p>
    <w:p w:rsidR="000278C2" w:rsidRPr="004C7153" w:rsidRDefault="000278C2" w:rsidP="0044169C">
      <w:pPr>
        <w:pStyle w:val="ListParagraph"/>
        <w:numPr>
          <w:ilvl w:val="0"/>
          <w:numId w:val="27"/>
        </w:numPr>
        <w:spacing w:after="0" w:line="360" w:lineRule="auto"/>
        <w:jc w:val="both"/>
        <w:rPr>
          <w:rFonts w:ascii="Times New Roman" w:eastAsia="Times New Roman" w:hAnsi="Times New Roman" w:cs="Times New Roman"/>
          <w:sz w:val="24"/>
        </w:rPr>
      </w:pPr>
      <w:r w:rsidRPr="004C7153">
        <w:rPr>
          <w:rFonts w:ascii="Times New Roman" w:eastAsia="Times New Roman" w:hAnsi="Times New Roman" w:cs="Times New Roman"/>
          <w:sz w:val="24"/>
        </w:rPr>
        <w:t>Reduction in human touch to drawings</w:t>
      </w:r>
      <w:r w:rsidR="004C7153">
        <w:rPr>
          <w:rFonts w:ascii="Times New Roman" w:eastAsia="Times New Roman" w:hAnsi="Times New Roman" w:cs="Times New Roman"/>
          <w:sz w:val="24"/>
        </w:rPr>
        <w:t>.</w:t>
      </w:r>
    </w:p>
    <w:p w:rsidR="000278C2" w:rsidRPr="004C7153" w:rsidRDefault="000278C2" w:rsidP="0044169C">
      <w:pPr>
        <w:pStyle w:val="ListParagraph"/>
        <w:numPr>
          <w:ilvl w:val="0"/>
          <w:numId w:val="27"/>
        </w:numPr>
        <w:spacing w:after="0" w:line="360" w:lineRule="auto"/>
        <w:jc w:val="both"/>
        <w:rPr>
          <w:rFonts w:ascii="Times New Roman" w:eastAsia="Times New Roman" w:hAnsi="Times New Roman" w:cs="Times New Roman"/>
          <w:sz w:val="24"/>
        </w:rPr>
      </w:pPr>
      <w:r w:rsidRPr="004C7153">
        <w:rPr>
          <w:rFonts w:ascii="Times New Roman" w:eastAsia="Times New Roman" w:hAnsi="Times New Roman" w:cs="Times New Roman"/>
          <w:sz w:val="24"/>
        </w:rPr>
        <w:t xml:space="preserve"> Drawings will only be replications of human created images, any errors done by humans will only be replicated by the robot. The   robot is not intelligent enough to improve the images created by humans.</w:t>
      </w:r>
    </w:p>
    <w:p w:rsidR="00176039" w:rsidRPr="004C7153" w:rsidRDefault="00176039" w:rsidP="0044169C">
      <w:pPr>
        <w:pStyle w:val="ListParagraph"/>
        <w:numPr>
          <w:ilvl w:val="0"/>
          <w:numId w:val="27"/>
        </w:numPr>
        <w:spacing w:after="0" w:line="360" w:lineRule="auto"/>
        <w:jc w:val="both"/>
        <w:rPr>
          <w:rFonts w:ascii="Times New Roman" w:eastAsia="Times New Roman" w:hAnsi="Times New Roman" w:cs="Times New Roman"/>
          <w:sz w:val="24"/>
        </w:rPr>
      </w:pPr>
      <w:r w:rsidRPr="004C7153">
        <w:rPr>
          <w:rFonts w:ascii="Times New Roman" w:eastAsia="Times New Roman" w:hAnsi="Times New Roman" w:cs="Times New Roman"/>
          <w:sz w:val="24"/>
        </w:rPr>
        <w:t>The accuracy of such systems depends highly on the programming done on the robots. If there is any error in the robot’s code then the system will give errors.</w:t>
      </w:r>
    </w:p>
    <w:p w:rsidR="00284FFA" w:rsidRPr="004C7153" w:rsidRDefault="00284FFA" w:rsidP="0044169C">
      <w:pPr>
        <w:spacing w:after="0" w:line="360" w:lineRule="auto"/>
        <w:ind w:firstLine="360"/>
        <w:jc w:val="both"/>
        <w:rPr>
          <w:rFonts w:ascii="Times New Roman" w:eastAsia="Times New Roman" w:hAnsi="Times New Roman" w:cs="Times New Roman"/>
          <w:sz w:val="24"/>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0278C2" w:rsidP="006028DF">
      <w:pPr>
        <w:spacing w:after="0" w:line="360" w:lineRule="auto"/>
        <w:rPr>
          <w:rFonts w:ascii="Times New Roman" w:eastAsia="Times New Roman" w:hAnsi="Times New Roman" w:cs="Times New Roman"/>
          <w:b/>
          <w:sz w:val="28"/>
        </w:rPr>
      </w:pPr>
      <w:r w:rsidRPr="004C7153">
        <w:rPr>
          <w:rFonts w:ascii="Times New Roman" w:eastAsia="Times New Roman" w:hAnsi="Times New Roman" w:cs="Times New Roman"/>
          <w:b/>
          <w:sz w:val="28"/>
        </w:rPr>
        <w:t>LIMITATIONS</w:t>
      </w:r>
      <w:r w:rsidR="004C7153">
        <w:rPr>
          <w:rFonts w:ascii="Times New Roman" w:eastAsia="Times New Roman" w:hAnsi="Times New Roman" w:cs="Times New Roman"/>
          <w:b/>
          <w:sz w:val="28"/>
        </w:rPr>
        <w:t>:</w:t>
      </w:r>
    </w:p>
    <w:p w:rsidR="004C7153" w:rsidRPr="004C7153" w:rsidRDefault="004C7153" w:rsidP="0044169C">
      <w:pPr>
        <w:spacing w:after="0" w:line="360" w:lineRule="auto"/>
        <w:ind w:firstLine="360"/>
        <w:rPr>
          <w:rFonts w:ascii="Times New Roman" w:eastAsia="Times New Roman" w:hAnsi="Times New Roman" w:cs="Times New Roman"/>
          <w:b/>
          <w:sz w:val="28"/>
        </w:rPr>
      </w:pPr>
    </w:p>
    <w:p w:rsidR="00284FFA" w:rsidRPr="004C7153" w:rsidRDefault="00176039" w:rsidP="0044169C">
      <w:pPr>
        <w:pStyle w:val="ListParagraph"/>
        <w:numPr>
          <w:ilvl w:val="0"/>
          <w:numId w:val="28"/>
        </w:numPr>
        <w:spacing w:after="0" w:line="360" w:lineRule="auto"/>
        <w:jc w:val="both"/>
        <w:rPr>
          <w:rFonts w:ascii="Times New Roman" w:eastAsia="Times New Roman" w:hAnsi="Times New Roman" w:cs="Times New Roman"/>
          <w:sz w:val="24"/>
          <w:szCs w:val="24"/>
        </w:rPr>
      </w:pPr>
      <w:r w:rsidRPr="004C7153">
        <w:rPr>
          <w:rFonts w:ascii="Times New Roman" w:eastAsia="Times New Roman" w:hAnsi="Times New Roman" w:cs="Times New Roman"/>
          <w:sz w:val="24"/>
          <w:szCs w:val="24"/>
        </w:rPr>
        <w:t>The system we have created uses an 8-bit microcontroller. Hence accuracy of the system is not limited.</w:t>
      </w:r>
    </w:p>
    <w:p w:rsidR="00176039" w:rsidRPr="004C7153" w:rsidRDefault="00176039" w:rsidP="0044169C">
      <w:pPr>
        <w:pStyle w:val="ListParagraph"/>
        <w:numPr>
          <w:ilvl w:val="0"/>
          <w:numId w:val="28"/>
        </w:numPr>
        <w:spacing w:after="0" w:line="360" w:lineRule="auto"/>
        <w:jc w:val="both"/>
        <w:rPr>
          <w:rFonts w:ascii="Times New Roman" w:eastAsia="Times New Roman" w:hAnsi="Times New Roman" w:cs="Times New Roman"/>
          <w:sz w:val="24"/>
          <w:szCs w:val="24"/>
        </w:rPr>
      </w:pPr>
      <w:r w:rsidRPr="004C7153">
        <w:rPr>
          <w:rFonts w:ascii="Times New Roman" w:eastAsia="Times New Roman" w:hAnsi="Times New Roman" w:cs="Times New Roman"/>
          <w:sz w:val="24"/>
          <w:szCs w:val="24"/>
        </w:rPr>
        <w:t xml:space="preserve">A mechanical defect present in almost all SPARK V robots is that the PWMs, </w:t>
      </w:r>
      <w:r w:rsidR="004E7295" w:rsidRPr="004C7153">
        <w:rPr>
          <w:rFonts w:ascii="Times New Roman" w:eastAsia="Times New Roman" w:hAnsi="Times New Roman" w:cs="Times New Roman"/>
          <w:sz w:val="24"/>
          <w:szCs w:val="24"/>
        </w:rPr>
        <w:t>(Pulse Width Modulators) which are responsible for wheel rotation of the robot are not synchronized. Hence sometimes there is a difference in the wheel velocity of the 2 wheels of the robot, because of which the robot cannot move absolutely straight.</w:t>
      </w:r>
    </w:p>
    <w:p w:rsidR="004E7295" w:rsidRPr="004C7153" w:rsidRDefault="004E7295" w:rsidP="0044169C">
      <w:pPr>
        <w:pStyle w:val="ListParagraph"/>
        <w:numPr>
          <w:ilvl w:val="0"/>
          <w:numId w:val="28"/>
        </w:numPr>
        <w:spacing w:after="0" w:line="360" w:lineRule="auto"/>
        <w:jc w:val="both"/>
        <w:rPr>
          <w:rFonts w:ascii="Times New Roman" w:eastAsia="Times New Roman" w:hAnsi="Times New Roman" w:cs="Times New Roman"/>
          <w:sz w:val="24"/>
          <w:szCs w:val="24"/>
        </w:rPr>
      </w:pPr>
      <w:r w:rsidRPr="004C7153">
        <w:rPr>
          <w:rFonts w:ascii="Times New Roman" w:eastAsia="Times New Roman" w:hAnsi="Times New Roman" w:cs="Times New Roman"/>
          <w:sz w:val="24"/>
          <w:szCs w:val="24"/>
        </w:rPr>
        <w:t>Being an 8-bit microcontroller, calculation capacity is limited. Hence the robot cannot actually rotate along any specific angle. There is always an error of +/-   8-9 degrees.</w:t>
      </w:r>
      <w:r w:rsidR="00991345" w:rsidRPr="004C7153">
        <w:rPr>
          <w:rFonts w:ascii="Times New Roman" w:eastAsia="Times New Roman" w:hAnsi="Times New Roman" w:cs="Times New Roman"/>
          <w:sz w:val="24"/>
          <w:szCs w:val="24"/>
        </w:rPr>
        <w:t xml:space="preserve"> Only straight lines can be created, no curves can be drawn currently by this robot.</w:t>
      </w:r>
    </w:p>
    <w:p w:rsidR="004E7295" w:rsidRPr="004C7153" w:rsidRDefault="004E7295" w:rsidP="0044169C">
      <w:pPr>
        <w:pStyle w:val="ListParagraph"/>
        <w:numPr>
          <w:ilvl w:val="0"/>
          <w:numId w:val="28"/>
        </w:numPr>
        <w:spacing w:after="0" w:line="360" w:lineRule="auto"/>
        <w:jc w:val="both"/>
        <w:rPr>
          <w:rFonts w:ascii="Times New Roman" w:eastAsia="Times New Roman" w:hAnsi="Times New Roman" w:cs="Times New Roman"/>
          <w:sz w:val="24"/>
          <w:szCs w:val="24"/>
        </w:rPr>
      </w:pPr>
      <w:r w:rsidRPr="004C7153">
        <w:rPr>
          <w:rFonts w:ascii="Times New Roman" w:eastAsia="Times New Roman" w:hAnsi="Times New Roman" w:cs="Times New Roman"/>
          <w:sz w:val="24"/>
          <w:szCs w:val="24"/>
        </w:rPr>
        <w:t xml:space="preserve"> The swarm of robots we have created will </w:t>
      </w:r>
      <w:r w:rsidR="00991345" w:rsidRPr="004C7153">
        <w:rPr>
          <w:rFonts w:ascii="Times New Roman" w:eastAsia="Times New Roman" w:hAnsi="Times New Roman" w:cs="Times New Roman"/>
          <w:sz w:val="24"/>
          <w:szCs w:val="24"/>
        </w:rPr>
        <w:t xml:space="preserve">detect and draw shapes in only the 3 basic </w:t>
      </w:r>
      <w:r w:rsidR="00170919" w:rsidRPr="004C7153">
        <w:rPr>
          <w:rFonts w:ascii="Times New Roman" w:eastAsia="Times New Roman" w:hAnsi="Times New Roman" w:cs="Times New Roman"/>
          <w:sz w:val="24"/>
          <w:szCs w:val="24"/>
        </w:rPr>
        <w:t>colours</w:t>
      </w:r>
      <w:r w:rsidR="00991345" w:rsidRPr="004C7153">
        <w:rPr>
          <w:rFonts w:ascii="Times New Roman" w:eastAsia="Times New Roman" w:hAnsi="Times New Roman" w:cs="Times New Roman"/>
          <w:sz w:val="24"/>
          <w:szCs w:val="24"/>
        </w:rPr>
        <w:t xml:space="preserve"> red, green n blue. No shades of these 3 </w:t>
      </w:r>
      <w:r w:rsidR="00170919" w:rsidRPr="004C7153">
        <w:rPr>
          <w:rFonts w:ascii="Times New Roman" w:eastAsia="Times New Roman" w:hAnsi="Times New Roman" w:cs="Times New Roman"/>
          <w:sz w:val="24"/>
          <w:szCs w:val="24"/>
        </w:rPr>
        <w:t>colours</w:t>
      </w:r>
      <w:r w:rsidR="00991345" w:rsidRPr="004C7153">
        <w:rPr>
          <w:rFonts w:ascii="Times New Roman" w:eastAsia="Times New Roman" w:hAnsi="Times New Roman" w:cs="Times New Roman"/>
          <w:sz w:val="24"/>
          <w:szCs w:val="24"/>
        </w:rPr>
        <w:t xml:space="preserve"> can be detected or drawn currently.</w:t>
      </w:r>
    </w:p>
    <w:p w:rsidR="00284FFA" w:rsidRPr="004C7153" w:rsidRDefault="00284FFA" w:rsidP="0044169C">
      <w:pPr>
        <w:spacing w:after="0" w:line="360" w:lineRule="auto"/>
        <w:ind w:firstLine="360"/>
        <w:jc w:val="both"/>
        <w:rPr>
          <w:rFonts w:ascii="Times New Roman" w:eastAsia="Times New Roman" w:hAnsi="Times New Roman" w:cs="Times New Roman"/>
          <w:sz w:val="24"/>
          <w:szCs w:val="24"/>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ind w:firstLine="360"/>
        <w:jc w:val="both"/>
        <w:rPr>
          <w:rFonts w:ascii="Calibri" w:eastAsia="Times New Roman" w:hAnsi="Calibri" w:cs="Times New Roman"/>
        </w:rPr>
      </w:pPr>
    </w:p>
    <w:p w:rsidR="00284FFA" w:rsidRDefault="00284FFA"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2438BE" w:rsidRDefault="002438BE" w:rsidP="0044169C">
      <w:pPr>
        <w:spacing w:after="0" w:line="360" w:lineRule="auto"/>
        <w:jc w:val="both"/>
        <w:rPr>
          <w:rFonts w:ascii="Calibri" w:eastAsia="Times New Roman" w:hAnsi="Calibri" w:cs="Times New Roman"/>
        </w:rPr>
      </w:pPr>
    </w:p>
    <w:p w:rsidR="00D27DE4" w:rsidRPr="00DF133C" w:rsidRDefault="00DF133C" w:rsidP="006028DF">
      <w:pPr>
        <w:spacing w:after="0" w:line="360" w:lineRule="auto"/>
        <w:jc w:val="both"/>
        <w:rPr>
          <w:rFonts w:ascii="Times New Roman" w:eastAsia="Times New Roman" w:hAnsi="Times New Roman" w:cs="Times New Roman"/>
          <w:b/>
          <w:sz w:val="28"/>
          <w:szCs w:val="28"/>
        </w:rPr>
      </w:pPr>
      <w:r w:rsidRPr="00DF133C">
        <w:rPr>
          <w:rFonts w:ascii="Times New Roman" w:eastAsia="Times New Roman" w:hAnsi="Times New Roman" w:cs="Times New Roman"/>
          <w:b/>
          <w:sz w:val="28"/>
          <w:szCs w:val="28"/>
        </w:rPr>
        <w:t>11</w:t>
      </w:r>
      <w:r w:rsidR="00170919" w:rsidRPr="00DF133C">
        <w:rPr>
          <w:rFonts w:ascii="Times New Roman" w:eastAsia="Times New Roman" w:hAnsi="Times New Roman" w:cs="Times New Roman"/>
          <w:b/>
          <w:sz w:val="28"/>
          <w:szCs w:val="28"/>
        </w:rPr>
        <w:t>. CONCLUSION</w:t>
      </w:r>
    </w:p>
    <w:p w:rsidR="00D27DE4" w:rsidRDefault="00D27DE4" w:rsidP="0044169C">
      <w:pPr>
        <w:spacing w:after="0" w:line="360" w:lineRule="auto"/>
        <w:rPr>
          <w:rFonts w:ascii="Calibri" w:eastAsia="Times New Roman" w:hAnsi="Calibri" w:cs="Times New Roman"/>
          <w:b/>
          <w:sz w:val="28"/>
          <w:szCs w:val="28"/>
          <w:u w:val="single"/>
        </w:rPr>
      </w:pPr>
    </w:p>
    <w:p w:rsidR="00284FFA" w:rsidRPr="00DF133C" w:rsidRDefault="00DF133C" w:rsidP="0044169C">
      <w:pPr>
        <w:spacing w:line="360" w:lineRule="auto"/>
        <w:ind w:firstLine="720"/>
        <w:jc w:val="both"/>
        <w:rPr>
          <w:rFonts w:ascii="Times New Roman" w:eastAsia="Times New Roman" w:hAnsi="Times New Roman" w:cs="Times New Roman"/>
          <w:sz w:val="24"/>
        </w:rPr>
      </w:pPr>
      <w:r w:rsidRPr="00DF133C">
        <w:rPr>
          <w:rFonts w:ascii="Times New Roman" w:eastAsia="Times New Roman" w:hAnsi="Times New Roman" w:cs="Times New Roman"/>
          <w:sz w:val="24"/>
        </w:rPr>
        <w:t xml:space="preserve">Hence </w:t>
      </w:r>
      <w:r w:rsidR="00991345" w:rsidRPr="00DF133C">
        <w:rPr>
          <w:rFonts w:ascii="Times New Roman" w:eastAsia="Times New Roman" w:hAnsi="Times New Roman" w:cs="Times New Roman"/>
          <w:sz w:val="24"/>
        </w:rPr>
        <w:t xml:space="preserve">we have created a system which is completely autonomous in its drawing </w:t>
      </w:r>
      <w:r w:rsidR="0030798F" w:rsidRPr="00DF133C">
        <w:rPr>
          <w:rFonts w:ascii="Times New Roman" w:eastAsia="Times New Roman" w:hAnsi="Times New Roman" w:cs="Times New Roman"/>
          <w:sz w:val="24"/>
        </w:rPr>
        <w:t xml:space="preserve">capability. We have  used a research platform robot called a SPARK V which is has a microcontroller called ATMEGA 16 and some basic sensors and interfaces for any required attachment. The </w:t>
      </w:r>
      <w:r w:rsidR="00170919" w:rsidRPr="00DF133C">
        <w:rPr>
          <w:rFonts w:ascii="Times New Roman" w:eastAsia="Times New Roman" w:hAnsi="Times New Roman" w:cs="Times New Roman"/>
          <w:sz w:val="24"/>
        </w:rPr>
        <w:t>software (MATLAB</w:t>
      </w:r>
      <w:r w:rsidR="0030798F" w:rsidRPr="00DF133C">
        <w:rPr>
          <w:rFonts w:ascii="Times New Roman" w:eastAsia="Times New Roman" w:hAnsi="Times New Roman" w:cs="Times New Roman"/>
          <w:sz w:val="24"/>
        </w:rPr>
        <w:t>, AVR</w:t>
      </w:r>
      <w:r w:rsidR="00170919" w:rsidRPr="00DF133C">
        <w:rPr>
          <w:rFonts w:ascii="Times New Roman" w:eastAsia="Times New Roman" w:hAnsi="Times New Roman" w:cs="Times New Roman"/>
          <w:sz w:val="24"/>
        </w:rPr>
        <w:t>) and</w:t>
      </w:r>
      <w:r w:rsidR="0030798F" w:rsidRPr="00DF133C">
        <w:rPr>
          <w:rFonts w:ascii="Times New Roman" w:eastAsia="Times New Roman" w:hAnsi="Times New Roman" w:cs="Times New Roman"/>
          <w:sz w:val="24"/>
        </w:rPr>
        <w:t xml:space="preserve"> hardware (servo motor attachments) have been so programmed and designed so as to support all the </w:t>
      </w:r>
      <w:r w:rsidR="00170919" w:rsidRPr="00DF133C">
        <w:rPr>
          <w:rFonts w:ascii="Times New Roman" w:eastAsia="Times New Roman" w:hAnsi="Times New Roman" w:cs="Times New Roman"/>
          <w:sz w:val="24"/>
        </w:rPr>
        <w:t>different essential</w:t>
      </w:r>
      <w:r w:rsidR="0030798F" w:rsidRPr="00DF133C">
        <w:rPr>
          <w:rFonts w:ascii="Times New Roman" w:eastAsia="Times New Roman" w:hAnsi="Times New Roman" w:cs="Times New Roman"/>
          <w:sz w:val="24"/>
        </w:rPr>
        <w:t xml:space="preserve"> functionalities of the system. Important aspects of image processing are handled by MATLAB. AVR </w:t>
      </w:r>
      <w:r w:rsidR="00170919">
        <w:rPr>
          <w:rFonts w:ascii="Times New Roman" w:eastAsia="Times New Roman" w:hAnsi="Times New Roman" w:cs="Times New Roman"/>
          <w:sz w:val="24"/>
        </w:rPr>
        <w:t>STUDIO handles</w:t>
      </w:r>
      <w:r w:rsidR="0030798F" w:rsidRPr="00DF133C">
        <w:rPr>
          <w:rFonts w:ascii="Times New Roman" w:eastAsia="Times New Roman" w:hAnsi="Times New Roman" w:cs="Times New Roman"/>
          <w:sz w:val="24"/>
        </w:rPr>
        <w:t xml:space="preserve"> the programming of the microcontroller.  XBEE wireless modules are used to handle wireless communication. </w:t>
      </w:r>
      <w:r w:rsidR="00160E70" w:rsidRPr="00DF133C">
        <w:rPr>
          <w:rFonts w:ascii="Times New Roman" w:eastAsia="Times New Roman" w:hAnsi="Times New Roman" w:cs="Times New Roman"/>
          <w:sz w:val="24"/>
        </w:rPr>
        <w:t>Thus we hav</w:t>
      </w:r>
      <w:r>
        <w:rPr>
          <w:rFonts w:ascii="Times New Roman" w:eastAsia="Times New Roman" w:hAnsi="Times New Roman" w:cs="Times New Roman"/>
          <w:sz w:val="24"/>
        </w:rPr>
        <w:t xml:space="preserve">e </w:t>
      </w:r>
      <w:r w:rsidR="00160E70" w:rsidRPr="00DF133C">
        <w:rPr>
          <w:rFonts w:ascii="Times New Roman" w:eastAsia="Times New Roman" w:hAnsi="Times New Roman" w:cs="Times New Roman"/>
          <w:sz w:val="24"/>
        </w:rPr>
        <w:t>been able to cover so many different technologies and aspects.  These technologies together make sure that the system is accurately autonomous.</w:t>
      </w:r>
    </w:p>
    <w:p w:rsidR="00284FFA" w:rsidRPr="00DF133C" w:rsidRDefault="00284FFA" w:rsidP="0044169C">
      <w:pPr>
        <w:spacing w:line="360" w:lineRule="auto"/>
        <w:jc w:val="both"/>
        <w:rPr>
          <w:rFonts w:ascii="Times New Roman" w:eastAsia="Times New Roman" w:hAnsi="Times New Roman" w:cs="Times New Roman"/>
          <w:b/>
          <w:sz w:val="32"/>
          <w:szCs w:val="28"/>
          <w:u w:val="single"/>
        </w:rPr>
      </w:pPr>
    </w:p>
    <w:p w:rsidR="00217096" w:rsidRPr="00217096" w:rsidRDefault="00217096" w:rsidP="0044169C">
      <w:pPr>
        <w:spacing w:line="360" w:lineRule="auto"/>
        <w:rPr>
          <w:rFonts w:eastAsia="Times New Roman"/>
          <w:sz w:val="28"/>
          <w:szCs w:val="28"/>
        </w:rPr>
      </w:pPr>
    </w:p>
    <w:p w:rsidR="00217096" w:rsidRDefault="00217096" w:rsidP="0044169C">
      <w:pPr>
        <w:spacing w:after="0" w:line="360" w:lineRule="auto"/>
        <w:ind w:left="360"/>
        <w:jc w:val="both"/>
        <w:rPr>
          <w:rFonts w:ascii="Calibri" w:eastAsia="Times New Roman" w:hAnsi="Calibri" w:cs="Times New Roman"/>
        </w:rPr>
      </w:pPr>
    </w:p>
    <w:p w:rsidR="00217096" w:rsidRDefault="00217096"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Default="002438BE" w:rsidP="0044169C">
      <w:pPr>
        <w:spacing w:after="0" w:line="360" w:lineRule="auto"/>
        <w:ind w:left="360"/>
        <w:jc w:val="both"/>
        <w:rPr>
          <w:rFonts w:ascii="Calibri" w:eastAsia="Times New Roman" w:hAnsi="Calibri" w:cs="Times New Roman"/>
        </w:rPr>
      </w:pPr>
    </w:p>
    <w:p w:rsidR="002438BE" w:rsidRPr="00DF133C" w:rsidRDefault="00DF133C" w:rsidP="006028DF">
      <w:pPr>
        <w:spacing w:after="0" w:line="360" w:lineRule="auto"/>
        <w:rPr>
          <w:rFonts w:ascii="Times New Roman" w:eastAsia="Times New Roman" w:hAnsi="Times New Roman" w:cs="Times New Roman"/>
          <w:b/>
          <w:sz w:val="28"/>
          <w:szCs w:val="24"/>
        </w:rPr>
      </w:pPr>
      <w:r w:rsidRPr="00DF133C">
        <w:rPr>
          <w:rFonts w:ascii="Times New Roman" w:eastAsia="Times New Roman" w:hAnsi="Times New Roman" w:cs="Times New Roman"/>
          <w:b/>
          <w:sz w:val="28"/>
          <w:szCs w:val="24"/>
        </w:rPr>
        <w:t>12</w:t>
      </w:r>
      <w:r w:rsidR="00170919" w:rsidRPr="00DF133C">
        <w:rPr>
          <w:rFonts w:ascii="Times New Roman" w:eastAsia="Times New Roman" w:hAnsi="Times New Roman" w:cs="Times New Roman"/>
          <w:b/>
          <w:sz w:val="28"/>
          <w:szCs w:val="24"/>
        </w:rPr>
        <w:t>. FUTURE</w:t>
      </w:r>
      <w:r w:rsidRPr="00DF133C">
        <w:rPr>
          <w:rFonts w:ascii="Times New Roman" w:eastAsia="Times New Roman" w:hAnsi="Times New Roman" w:cs="Times New Roman"/>
          <w:b/>
          <w:sz w:val="28"/>
          <w:szCs w:val="24"/>
        </w:rPr>
        <w:t xml:space="preserve"> SCOPE</w:t>
      </w: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Pr="002438BE" w:rsidRDefault="002438BE" w:rsidP="0044169C">
      <w:pPr>
        <w:spacing w:after="0"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future scope of the project we have created is very vast. A whole number of design </w:t>
      </w:r>
      <w:r w:rsidR="00170919">
        <w:rPr>
          <w:rFonts w:ascii="Times New Roman" w:eastAsia="Times New Roman" w:hAnsi="Times New Roman" w:cs="Times New Roman"/>
          <w:sz w:val="24"/>
          <w:szCs w:val="24"/>
        </w:rPr>
        <w:t>modifications</w:t>
      </w:r>
      <w:r>
        <w:rPr>
          <w:rFonts w:ascii="Times New Roman" w:eastAsia="Times New Roman" w:hAnsi="Times New Roman" w:cs="Times New Roman"/>
          <w:sz w:val="24"/>
          <w:szCs w:val="24"/>
        </w:rPr>
        <w:t xml:space="preserve"> n additions can be carried to improve our system</w:t>
      </w:r>
      <w:r w:rsidR="001709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Basically </w:t>
      </w:r>
      <w:r w:rsidR="00170919">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robot can be made to fill </w:t>
      </w:r>
      <w:r w:rsidR="00170919">
        <w:rPr>
          <w:rFonts w:ascii="Times New Roman" w:eastAsia="Times New Roman" w:hAnsi="Times New Roman" w:cs="Times New Roman"/>
          <w:sz w:val="24"/>
          <w:szCs w:val="24"/>
        </w:rPr>
        <w:t>colour</w:t>
      </w:r>
      <w:r>
        <w:rPr>
          <w:rFonts w:ascii="Times New Roman" w:eastAsia="Times New Roman" w:hAnsi="Times New Roman" w:cs="Times New Roman"/>
          <w:sz w:val="24"/>
          <w:szCs w:val="24"/>
        </w:rPr>
        <w:t xml:space="preserve"> into images that it is </w:t>
      </w:r>
      <w:r w:rsidR="00170919">
        <w:rPr>
          <w:rFonts w:ascii="Times New Roman" w:eastAsia="Times New Roman" w:hAnsi="Times New Roman" w:cs="Times New Roman"/>
          <w:sz w:val="24"/>
          <w:szCs w:val="24"/>
        </w:rPr>
        <w:t>drawing. Apart</w:t>
      </w:r>
      <w:r>
        <w:rPr>
          <w:rFonts w:ascii="Times New Roman" w:eastAsia="Times New Roman" w:hAnsi="Times New Roman" w:cs="Times New Roman"/>
          <w:sz w:val="24"/>
          <w:szCs w:val="24"/>
        </w:rPr>
        <w:t xml:space="preserve"> from this the </w:t>
      </w:r>
      <w:r w:rsidR="00170919">
        <w:rPr>
          <w:rFonts w:ascii="Times New Roman" w:eastAsia="Times New Roman" w:hAnsi="Times New Roman" w:cs="Times New Roman"/>
          <w:sz w:val="24"/>
          <w:szCs w:val="24"/>
        </w:rPr>
        <w:t>system can</w:t>
      </w:r>
      <w:r>
        <w:rPr>
          <w:rFonts w:ascii="Times New Roman" w:eastAsia="Times New Roman" w:hAnsi="Times New Roman" w:cs="Times New Roman"/>
          <w:sz w:val="24"/>
          <w:szCs w:val="24"/>
        </w:rPr>
        <w:t xml:space="preserve"> be made to a completely </w:t>
      </w:r>
      <w:r w:rsidR="00170919">
        <w:rPr>
          <w:rFonts w:ascii="Times New Roman" w:eastAsia="Times New Roman" w:hAnsi="Times New Roman" w:cs="Times New Roman"/>
          <w:sz w:val="24"/>
          <w:szCs w:val="24"/>
        </w:rPr>
        <w:t>professional</w:t>
      </w:r>
      <w:r>
        <w:rPr>
          <w:rFonts w:ascii="Times New Roman" w:eastAsia="Times New Roman" w:hAnsi="Times New Roman" w:cs="Times New Roman"/>
          <w:sz w:val="24"/>
          <w:szCs w:val="24"/>
        </w:rPr>
        <w:t xml:space="preserve"> </w:t>
      </w:r>
      <w:r w:rsidR="00170919">
        <w:rPr>
          <w:rFonts w:ascii="Times New Roman" w:eastAsia="Times New Roman" w:hAnsi="Times New Roman" w:cs="Times New Roman"/>
          <w:sz w:val="24"/>
          <w:szCs w:val="24"/>
        </w:rPr>
        <w:t>unit;</w:t>
      </w:r>
      <w:r>
        <w:rPr>
          <w:rFonts w:ascii="Times New Roman" w:eastAsia="Times New Roman" w:hAnsi="Times New Roman" w:cs="Times New Roman"/>
          <w:sz w:val="24"/>
          <w:szCs w:val="24"/>
        </w:rPr>
        <w:t xml:space="preserve"> </w:t>
      </w:r>
      <w:r w:rsidR="00170919">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00170919">
        <w:rPr>
          <w:rFonts w:ascii="Times New Roman" w:eastAsia="Times New Roman" w:hAnsi="Times New Roman" w:cs="Times New Roman"/>
          <w:sz w:val="24"/>
          <w:szCs w:val="24"/>
        </w:rPr>
        <w:t>system can</w:t>
      </w:r>
      <w:r>
        <w:rPr>
          <w:rFonts w:ascii="Times New Roman" w:eastAsia="Times New Roman" w:hAnsi="Times New Roman" w:cs="Times New Roman"/>
          <w:sz w:val="24"/>
          <w:szCs w:val="24"/>
        </w:rPr>
        <w:t xml:space="preserve"> be modified to automate the </w:t>
      </w:r>
      <w:r w:rsidR="00170919">
        <w:rPr>
          <w:rFonts w:ascii="Times New Roman" w:eastAsia="Times New Roman" w:hAnsi="Times New Roman" w:cs="Times New Roman"/>
          <w:sz w:val="24"/>
          <w:szCs w:val="24"/>
        </w:rPr>
        <w:t>creation</w:t>
      </w:r>
      <w:r>
        <w:rPr>
          <w:rFonts w:ascii="Times New Roman" w:eastAsia="Times New Roman" w:hAnsi="Times New Roman" w:cs="Times New Roman"/>
          <w:sz w:val="24"/>
          <w:szCs w:val="24"/>
        </w:rPr>
        <w:t xml:space="preserve"> of </w:t>
      </w:r>
      <w:r w:rsidR="002C4F2C">
        <w:rPr>
          <w:rFonts w:ascii="Times New Roman" w:eastAsia="Times New Roman" w:hAnsi="Times New Roman" w:cs="Times New Roman"/>
          <w:sz w:val="24"/>
          <w:szCs w:val="24"/>
        </w:rPr>
        <w:t xml:space="preserve">any sort of symmetrical and asymmetrical </w:t>
      </w:r>
      <w:r w:rsidR="00170919">
        <w:rPr>
          <w:rFonts w:ascii="Times New Roman" w:eastAsia="Times New Roman" w:hAnsi="Times New Roman" w:cs="Times New Roman"/>
          <w:sz w:val="24"/>
          <w:szCs w:val="24"/>
        </w:rPr>
        <w:t>figures. The</w:t>
      </w:r>
      <w:r w:rsidR="002C4F2C">
        <w:rPr>
          <w:rFonts w:ascii="Times New Roman" w:eastAsia="Times New Roman" w:hAnsi="Times New Roman" w:cs="Times New Roman"/>
          <w:sz w:val="24"/>
          <w:szCs w:val="24"/>
        </w:rPr>
        <w:t xml:space="preserve"> field where this system will be most useful  </w:t>
      </w:r>
      <w:r w:rsidR="0027408A">
        <w:rPr>
          <w:rFonts w:ascii="Times New Roman" w:eastAsia="Times New Roman" w:hAnsi="Times New Roman" w:cs="Times New Roman"/>
          <w:sz w:val="24"/>
          <w:szCs w:val="24"/>
        </w:rPr>
        <w:t xml:space="preserve">       is </w:t>
      </w:r>
      <w:r w:rsidR="002C4F2C">
        <w:rPr>
          <w:rFonts w:ascii="Times New Roman" w:eastAsia="Times New Roman" w:hAnsi="Times New Roman" w:cs="Times New Roman"/>
          <w:sz w:val="24"/>
          <w:szCs w:val="24"/>
        </w:rPr>
        <w:t>for the cr</w:t>
      </w:r>
      <w:r w:rsidR="006A7225">
        <w:rPr>
          <w:rFonts w:ascii="Times New Roman" w:eastAsia="Times New Roman" w:hAnsi="Times New Roman" w:cs="Times New Roman"/>
          <w:sz w:val="24"/>
          <w:szCs w:val="24"/>
        </w:rPr>
        <w:t>e</w:t>
      </w:r>
      <w:r w:rsidR="002C4F2C">
        <w:rPr>
          <w:rFonts w:ascii="Times New Roman" w:eastAsia="Times New Roman" w:hAnsi="Times New Roman" w:cs="Times New Roman"/>
          <w:sz w:val="24"/>
          <w:szCs w:val="24"/>
        </w:rPr>
        <w:t xml:space="preserve">ation of </w:t>
      </w:r>
      <w:r w:rsidR="0027408A">
        <w:rPr>
          <w:rFonts w:ascii="Times New Roman" w:eastAsia="Times New Roman" w:hAnsi="Times New Roman" w:cs="Times New Roman"/>
          <w:sz w:val="24"/>
          <w:szCs w:val="24"/>
        </w:rPr>
        <w:t xml:space="preserve">`various kinds of complex architectural and engineering drawings. Humans take a lot of time to draw such images and may make errors which these robots will not. These robots can bear high levels of artificial independence which will </w:t>
      </w:r>
      <w:r w:rsidR="000F38D6">
        <w:rPr>
          <w:rFonts w:ascii="Times New Roman" w:eastAsia="Times New Roman" w:hAnsi="Times New Roman" w:cs="Times New Roman"/>
          <w:sz w:val="24"/>
          <w:szCs w:val="24"/>
        </w:rPr>
        <w:t>be</w:t>
      </w:r>
      <w:r w:rsidR="00170919">
        <w:rPr>
          <w:rFonts w:ascii="Times New Roman" w:eastAsia="Times New Roman" w:hAnsi="Times New Roman" w:cs="Times New Roman"/>
          <w:sz w:val="24"/>
          <w:szCs w:val="24"/>
        </w:rPr>
        <w:t xml:space="preserve"> </w:t>
      </w:r>
      <w:r w:rsidR="000F38D6">
        <w:rPr>
          <w:rFonts w:ascii="Times New Roman" w:eastAsia="Times New Roman" w:hAnsi="Times New Roman" w:cs="Times New Roman"/>
          <w:sz w:val="24"/>
          <w:szCs w:val="24"/>
        </w:rPr>
        <w:t>h</w:t>
      </w:r>
      <w:r w:rsidR="0027408A">
        <w:rPr>
          <w:rFonts w:ascii="Times New Roman" w:eastAsia="Times New Roman" w:hAnsi="Times New Roman" w:cs="Times New Roman"/>
          <w:sz w:val="24"/>
          <w:szCs w:val="24"/>
        </w:rPr>
        <w:t xml:space="preserve">andy for </w:t>
      </w:r>
      <w:r w:rsidR="000F38D6">
        <w:rPr>
          <w:rFonts w:ascii="Times New Roman" w:eastAsia="Times New Roman" w:hAnsi="Times New Roman" w:cs="Times New Roman"/>
          <w:sz w:val="24"/>
          <w:szCs w:val="24"/>
        </w:rPr>
        <w:t>them in various drawing scenarios. These robots can also be designed to create fine arts.</w:t>
      </w: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2438BE" w:rsidRDefault="002438BE" w:rsidP="0044169C">
      <w:pPr>
        <w:spacing w:after="0" w:line="360" w:lineRule="auto"/>
        <w:ind w:left="360"/>
        <w:jc w:val="center"/>
        <w:rPr>
          <w:rFonts w:ascii="Times New Roman" w:eastAsia="Times New Roman" w:hAnsi="Times New Roman" w:cs="Times New Roman"/>
          <w:b/>
          <w:sz w:val="28"/>
          <w:szCs w:val="24"/>
        </w:rPr>
      </w:pPr>
    </w:p>
    <w:p w:rsidR="00D27DE4" w:rsidRPr="00217096" w:rsidRDefault="002438BE" w:rsidP="006028DF">
      <w:pPr>
        <w:spacing w:after="0" w:line="360"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13</w:t>
      </w:r>
      <w:r w:rsidR="00170919" w:rsidRPr="00217096">
        <w:rPr>
          <w:rFonts w:ascii="Times New Roman" w:eastAsia="Times New Roman" w:hAnsi="Times New Roman" w:cs="Times New Roman"/>
          <w:b/>
          <w:sz w:val="28"/>
          <w:szCs w:val="24"/>
        </w:rPr>
        <w:t>. REFERENCES</w:t>
      </w:r>
    </w:p>
    <w:p w:rsidR="00217096" w:rsidRPr="008C37CA" w:rsidRDefault="00217096" w:rsidP="008C37CA">
      <w:pPr>
        <w:spacing w:line="360" w:lineRule="auto"/>
        <w:jc w:val="both"/>
        <w:rPr>
          <w:rFonts w:ascii="Times New Roman" w:hAnsi="Times New Roman"/>
          <w:sz w:val="24"/>
          <w:szCs w:val="32"/>
          <w:u w:val="single"/>
        </w:rPr>
      </w:pPr>
    </w:p>
    <w:p w:rsidR="0034162E" w:rsidRPr="008C37CA" w:rsidRDefault="008C37CA" w:rsidP="008C37CA">
      <w:pPr>
        <w:spacing w:line="360" w:lineRule="auto"/>
        <w:ind w:left="450"/>
        <w:jc w:val="both"/>
        <w:rPr>
          <w:rFonts w:ascii="Times New Roman" w:hAnsi="Times New Roman"/>
          <w:sz w:val="24"/>
          <w:szCs w:val="32"/>
          <w:u w:val="single"/>
        </w:rPr>
      </w:pPr>
      <w:r>
        <w:rPr>
          <w:rFonts w:ascii="Times New Roman" w:hAnsi="Times New Roman"/>
          <w:sz w:val="24"/>
          <w:szCs w:val="32"/>
        </w:rPr>
        <w:t>[</w:t>
      </w:r>
      <w:proofErr w:type="gramStart"/>
      <w:r>
        <w:rPr>
          <w:rFonts w:ascii="Times New Roman" w:hAnsi="Times New Roman"/>
          <w:sz w:val="24"/>
          <w:szCs w:val="32"/>
        </w:rPr>
        <w:t>1</w:t>
      </w:r>
      <w:r w:rsidR="00CF7764">
        <w:rPr>
          <w:rFonts w:ascii="Times New Roman" w:hAnsi="Times New Roman"/>
          <w:sz w:val="24"/>
          <w:szCs w:val="32"/>
        </w:rPr>
        <w:t xml:space="preserve"> </w:t>
      </w:r>
      <w:r>
        <w:rPr>
          <w:rFonts w:ascii="Times New Roman" w:hAnsi="Times New Roman"/>
          <w:sz w:val="24"/>
          <w:szCs w:val="32"/>
        </w:rPr>
        <w:t>]</w:t>
      </w:r>
      <w:proofErr w:type="gramEnd"/>
      <w:r>
        <w:rPr>
          <w:rFonts w:ascii="Times New Roman" w:hAnsi="Times New Roman"/>
          <w:sz w:val="24"/>
          <w:szCs w:val="32"/>
        </w:rPr>
        <w:t xml:space="preserve"> </w:t>
      </w:r>
      <w:r w:rsidR="0034162E" w:rsidRPr="008C37CA">
        <w:rPr>
          <w:rFonts w:ascii="Times New Roman" w:hAnsi="Times New Roman"/>
          <w:sz w:val="24"/>
          <w:szCs w:val="32"/>
        </w:rPr>
        <w:t>www.nex-robotics.com/spark-v-robot.html</w:t>
      </w:r>
    </w:p>
    <w:p w:rsidR="0034162E" w:rsidRPr="00D6719E" w:rsidRDefault="0034162E" w:rsidP="0044169C">
      <w:pPr>
        <w:pStyle w:val="ListParagraph"/>
        <w:spacing w:line="360" w:lineRule="auto"/>
        <w:ind w:left="0"/>
        <w:jc w:val="both"/>
        <w:rPr>
          <w:rFonts w:ascii="Times New Roman" w:hAnsi="Times New Roman"/>
          <w:sz w:val="24"/>
          <w:szCs w:val="32"/>
          <w:u w:val="single"/>
        </w:rPr>
      </w:pPr>
    </w:p>
    <w:p w:rsidR="0034162E" w:rsidRPr="00D6719E" w:rsidRDefault="008C37CA" w:rsidP="008C37CA">
      <w:pPr>
        <w:pStyle w:val="ListParagraph"/>
        <w:spacing w:line="360" w:lineRule="auto"/>
        <w:ind w:left="450"/>
        <w:jc w:val="both"/>
        <w:rPr>
          <w:rFonts w:ascii="Times New Roman" w:hAnsi="Times New Roman"/>
          <w:sz w:val="24"/>
          <w:szCs w:val="32"/>
          <w:u w:val="single"/>
        </w:rPr>
      </w:pPr>
      <w:r>
        <w:rPr>
          <w:rFonts w:ascii="Times New Roman" w:hAnsi="Times New Roman"/>
          <w:sz w:val="24"/>
          <w:szCs w:val="32"/>
        </w:rPr>
        <w:t>[2</w:t>
      </w:r>
      <w:proofErr w:type="gramStart"/>
      <w:r>
        <w:rPr>
          <w:rFonts w:ascii="Times New Roman" w:hAnsi="Times New Roman"/>
          <w:sz w:val="24"/>
          <w:szCs w:val="32"/>
        </w:rPr>
        <w:t>]</w:t>
      </w:r>
      <w:r w:rsidR="00CF7764">
        <w:rPr>
          <w:rFonts w:ascii="Times New Roman" w:hAnsi="Times New Roman"/>
          <w:sz w:val="24"/>
          <w:szCs w:val="32"/>
        </w:rPr>
        <w:t xml:space="preserve"> </w:t>
      </w:r>
      <w:r>
        <w:rPr>
          <w:rFonts w:ascii="Times New Roman" w:hAnsi="Times New Roman"/>
          <w:sz w:val="24"/>
          <w:szCs w:val="32"/>
        </w:rPr>
        <w:t xml:space="preserve"> </w:t>
      </w:r>
      <w:r w:rsidR="0034162E" w:rsidRPr="00D6719E">
        <w:rPr>
          <w:rFonts w:ascii="Times New Roman" w:hAnsi="Times New Roman"/>
          <w:sz w:val="24"/>
          <w:szCs w:val="32"/>
        </w:rPr>
        <w:t>www.e</w:t>
      </w:r>
      <w:proofErr w:type="gramEnd"/>
      <w:r w:rsidR="0034162E" w:rsidRPr="00D6719E">
        <w:rPr>
          <w:rFonts w:ascii="Times New Roman" w:hAnsi="Times New Roman"/>
          <w:sz w:val="24"/>
          <w:szCs w:val="32"/>
        </w:rPr>
        <w:t>-yantra.org</w:t>
      </w:r>
    </w:p>
    <w:p w:rsidR="0034162E" w:rsidRPr="00D6719E" w:rsidRDefault="0034162E" w:rsidP="0044169C">
      <w:pPr>
        <w:pStyle w:val="ListParagraph"/>
        <w:spacing w:line="360" w:lineRule="auto"/>
        <w:jc w:val="both"/>
        <w:rPr>
          <w:rFonts w:ascii="Times New Roman" w:hAnsi="Times New Roman"/>
          <w:sz w:val="24"/>
          <w:szCs w:val="32"/>
          <w:u w:val="single"/>
        </w:rPr>
      </w:pPr>
    </w:p>
    <w:p w:rsidR="0034162E" w:rsidRPr="008C37CA" w:rsidRDefault="008C37CA" w:rsidP="008C37CA">
      <w:pPr>
        <w:spacing w:line="360" w:lineRule="auto"/>
        <w:ind w:left="450"/>
        <w:jc w:val="both"/>
        <w:rPr>
          <w:rFonts w:ascii="Times New Roman" w:hAnsi="Times New Roman"/>
          <w:sz w:val="24"/>
          <w:szCs w:val="32"/>
        </w:rPr>
      </w:pPr>
      <w:r>
        <w:rPr>
          <w:rFonts w:ascii="Times New Roman" w:hAnsi="Times New Roman"/>
          <w:sz w:val="24"/>
          <w:szCs w:val="32"/>
        </w:rPr>
        <w:t>[3</w:t>
      </w:r>
      <w:proofErr w:type="gramStart"/>
      <w:r>
        <w:rPr>
          <w:rFonts w:ascii="Times New Roman" w:hAnsi="Times New Roman"/>
          <w:sz w:val="24"/>
          <w:szCs w:val="32"/>
        </w:rPr>
        <w:t xml:space="preserve">] </w:t>
      </w:r>
      <w:r w:rsidR="00CF7764">
        <w:rPr>
          <w:rFonts w:ascii="Times New Roman" w:hAnsi="Times New Roman"/>
          <w:sz w:val="24"/>
          <w:szCs w:val="32"/>
        </w:rPr>
        <w:t xml:space="preserve"> </w:t>
      </w:r>
      <w:r w:rsidR="0034162E" w:rsidRPr="008C37CA">
        <w:rPr>
          <w:rFonts w:ascii="Times New Roman" w:hAnsi="Times New Roman"/>
          <w:sz w:val="24"/>
          <w:szCs w:val="32"/>
        </w:rPr>
        <w:t>Paintwithrobots.fr.mu</w:t>
      </w:r>
      <w:proofErr w:type="gramEnd"/>
      <w:r w:rsidR="0034162E" w:rsidRPr="008C37CA">
        <w:rPr>
          <w:rFonts w:ascii="Times New Roman" w:hAnsi="Times New Roman"/>
          <w:sz w:val="24"/>
          <w:szCs w:val="32"/>
        </w:rPr>
        <w:t xml:space="preserve"> , </w:t>
      </w:r>
      <w:r w:rsidR="0034162E" w:rsidRPr="00217096">
        <w:t>http://paintwithrobots.fr.mu/THE</w:t>
      </w:r>
      <w:r w:rsidR="0034162E">
        <w:t xml:space="preserve"> ROBOTPAINTER SCARABOT</w:t>
      </w:r>
    </w:p>
    <w:p w:rsidR="0034162E" w:rsidRDefault="008C37CA" w:rsidP="008C37CA">
      <w:pPr>
        <w:pStyle w:val="Default"/>
        <w:spacing w:line="360" w:lineRule="auto"/>
        <w:ind w:left="450"/>
        <w:rPr>
          <w:rFonts w:ascii="Times New Roman" w:hAnsi="Times New Roman" w:cs="Times New Roman"/>
        </w:rPr>
      </w:pPr>
      <w:r w:rsidRPr="008C37CA">
        <w:rPr>
          <w:rFonts w:ascii="Times New Roman" w:hAnsi="Times New Roman" w:cs="Times New Roman"/>
          <w:iCs/>
        </w:rPr>
        <w:t>[4</w:t>
      </w:r>
      <w:proofErr w:type="gramStart"/>
      <w:r w:rsidRPr="008C37CA">
        <w:rPr>
          <w:rFonts w:ascii="Times New Roman" w:hAnsi="Times New Roman" w:cs="Times New Roman"/>
          <w:iCs/>
        </w:rPr>
        <w:t>]</w:t>
      </w:r>
      <w:r>
        <w:rPr>
          <w:rFonts w:ascii="Times New Roman" w:hAnsi="Times New Roman" w:cs="Times New Roman"/>
          <w:iCs/>
        </w:rPr>
        <w:t xml:space="preserve"> </w:t>
      </w:r>
      <w:r w:rsidR="00CF7764">
        <w:rPr>
          <w:rFonts w:ascii="Times New Roman" w:hAnsi="Times New Roman" w:cs="Times New Roman"/>
          <w:iCs/>
        </w:rPr>
        <w:t xml:space="preserve"> </w:t>
      </w:r>
      <w:r w:rsidR="0034162E" w:rsidRPr="00DC61AF">
        <w:rPr>
          <w:rFonts w:ascii="Times New Roman" w:hAnsi="Times New Roman" w:cs="Times New Roman"/>
          <w:i/>
          <w:iCs/>
        </w:rPr>
        <w:t>A</w:t>
      </w:r>
      <w:proofErr w:type="gramEnd"/>
      <w:r w:rsidR="0034162E" w:rsidRPr="00DC61AF">
        <w:rPr>
          <w:rFonts w:ascii="Times New Roman" w:hAnsi="Times New Roman" w:cs="Times New Roman"/>
          <w:i/>
          <w:iCs/>
        </w:rPr>
        <w:t xml:space="preserve"> thinning algorithm by contour generation</w:t>
      </w:r>
      <w:r w:rsidR="0034162E" w:rsidRPr="00DC61AF">
        <w:rPr>
          <w:rFonts w:ascii="Times New Roman" w:hAnsi="Times New Roman" w:cs="Times New Roman"/>
        </w:rPr>
        <w:t xml:space="preserve">, Paul. C. K. Kwok, Communications of the </w:t>
      </w:r>
      <w:r w:rsidR="00CF7764">
        <w:rPr>
          <w:rFonts w:ascii="Times New Roman" w:hAnsi="Times New Roman" w:cs="Times New Roman"/>
        </w:rPr>
        <w:t xml:space="preserve">    </w:t>
      </w:r>
      <w:r w:rsidR="0034162E" w:rsidRPr="00DC61AF">
        <w:rPr>
          <w:rFonts w:ascii="Times New Roman" w:hAnsi="Times New Roman" w:cs="Times New Roman"/>
        </w:rPr>
        <w:t xml:space="preserve">ACM, November </w:t>
      </w:r>
      <w:proofErr w:type="gramStart"/>
      <w:r w:rsidR="0034162E" w:rsidRPr="00DC61AF">
        <w:rPr>
          <w:rFonts w:ascii="Times New Roman" w:hAnsi="Times New Roman" w:cs="Times New Roman"/>
        </w:rPr>
        <w:t xml:space="preserve">1988 </w:t>
      </w:r>
      <w:r w:rsidR="0034162E">
        <w:rPr>
          <w:rFonts w:ascii="Times New Roman" w:hAnsi="Times New Roman" w:cs="Times New Roman"/>
        </w:rPr>
        <w:t>.</w:t>
      </w:r>
      <w:proofErr w:type="gramEnd"/>
    </w:p>
    <w:p w:rsidR="0034162E" w:rsidRDefault="0034162E" w:rsidP="0044169C">
      <w:pPr>
        <w:pStyle w:val="Default"/>
        <w:spacing w:line="360" w:lineRule="auto"/>
        <w:ind w:left="450"/>
        <w:rPr>
          <w:rFonts w:ascii="Times New Roman" w:hAnsi="Times New Roman" w:cs="Times New Roman"/>
        </w:rPr>
      </w:pPr>
    </w:p>
    <w:p w:rsidR="0034162E" w:rsidRDefault="008C37CA" w:rsidP="008C37CA">
      <w:pPr>
        <w:pStyle w:val="Default"/>
        <w:spacing w:line="360" w:lineRule="auto"/>
        <w:ind w:left="450"/>
        <w:rPr>
          <w:rFonts w:ascii="Times New Roman" w:hAnsi="Times New Roman" w:cs="Times New Roman"/>
        </w:rPr>
      </w:pPr>
      <w:r w:rsidRPr="008C37CA">
        <w:rPr>
          <w:rFonts w:ascii="Times New Roman" w:hAnsi="Times New Roman" w:cs="Times New Roman"/>
          <w:iCs/>
        </w:rPr>
        <w:t>[5]</w:t>
      </w:r>
      <w:r>
        <w:rPr>
          <w:rFonts w:ascii="Times New Roman" w:hAnsi="Times New Roman" w:cs="Times New Roman"/>
          <w:iCs/>
        </w:rPr>
        <w:t xml:space="preserve"> </w:t>
      </w:r>
      <w:r w:rsidR="0034162E" w:rsidRPr="00DC61AF">
        <w:rPr>
          <w:rFonts w:ascii="Times New Roman" w:hAnsi="Times New Roman" w:cs="Times New Roman"/>
          <w:i/>
          <w:iCs/>
        </w:rPr>
        <w:t>Raster-to-vector Conversion by Line Fitting Based on Contours and Skeletons</w:t>
      </w:r>
      <w:r w:rsidR="0034162E" w:rsidRPr="00DC61AF">
        <w:rPr>
          <w:rFonts w:ascii="Times New Roman" w:hAnsi="Times New Roman" w:cs="Times New Roman"/>
        </w:rPr>
        <w:t xml:space="preserve">, Osamu Hori and </w:t>
      </w:r>
      <w:proofErr w:type="spellStart"/>
      <w:r w:rsidR="0034162E" w:rsidRPr="00DC61AF">
        <w:rPr>
          <w:rFonts w:ascii="Times New Roman" w:hAnsi="Times New Roman" w:cs="Times New Roman"/>
        </w:rPr>
        <w:t>SatohideTanigawa</w:t>
      </w:r>
      <w:proofErr w:type="spellEnd"/>
      <w:r w:rsidR="0034162E" w:rsidRPr="00DC61AF">
        <w:rPr>
          <w:rFonts w:ascii="Times New Roman" w:hAnsi="Times New Roman" w:cs="Times New Roman"/>
        </w:rPr>
        <w:t xml:space="preserve">, Research and Development Center, Toshiba Corporation1, </w:t>
      </w:r>
      <w:proofErr w:type="spellStart"/>
      <w:r w:rsidR="0034162E" w:rsidRPr="00DC61AF">
        <w:rPr>
          <w:rFonts w:ascii="Times New Roman" w:hAnsi="Times New Roman" w:cs="Times New Roman"/>
        </w:rPr>
        <w:t>KomukaiToshibic-cho</w:t>
      </w:r>
      <w:proofErr w:type="spellEnd"/>
      <w:r w:rsidR="0034162E" w:rsidRPr="00DC61AF">
        <w:rPr>
          <w:rFonts w:ascii="Times New Roman" w:hAnsi="Times New Roman" w:cs="Times New Roman"/>
        </w:rPr>
        <w:t>, Saiwai-</w:t>
      </w:r>
      <w:proofErr w:type="spellStart"/>
      <w:r w:rsidR="0034162E" w:rsidRPr="00DC61AF">
        <w:rPr>
          <w:rFonts w:ascii="Times New Roman" w:hAnsi="Times New Roman" w:cs="Times New Roman"/>
        </w:rPr>
        <w:t>ku</w:t>
      </w:r>
      <w:proofErr w:type="spellEnd"/>
      <w:r w:rsidR="0034162E" w:rsidRPr="00DC61AF">
        <w:rPr>
          <w:rFonts w:ascii="Times New Roman" w:hAnsi="Times New Roman" w:cs="Times New Roman"/>
        </w:rPr>
        <w:t xml:space="preserve">, Kawasaki 210, JAPAN </w:t>
      </w:r>
      <w:r w:rsidR="0034162E">
        <w:rPr>
          <w:rFonts w:ascii="Times New Roman" w:hAnsi="Times New Roman" w:cs="Times New Roman"/>
        </w:rPr>
        <w:t>.</w:t>
      </w:r>
    </w:p>
    <w:p w:rsidR="0034162E" w:rsidRDefault="0034162E" w:rsidP="0044169C">
      <w:pPr>
        <w:pStyle w:val="ListParagraph"/>
        <w:spacing w:line="360" w:lineRule="auto"/>
        <w:rPr>
          <w:rFonts w:ascii="Times New Roman" w:hAnsi="Times New Roman"/>
        </w:rPr>
      </w:pPr>
    </w:p>
    <w:p w:rsidR="0034162E" w:rsidRPr="008C37CA" w:rsidRDefault="008C37CA" w:rsidP="008C37CA">
      <w:pPr>
        <w:spacing w:line="360" w:lineRule="auto"/>
        <w:ind w:left="450"/>
        <w:jc w:val="both"/>
        <w:rPr>
          <w:rFonts w:ascii="Times New Roman" w:hAnsi="Times New Roman"/>
          <w:sz w:val="24"/>
          <w:szCs w:val="32"/>
        </w:rPr>
      </w:pPr>
      <w:r>
        <w:rPr>
          <w:rFonts w:ascii="Times New Roman" w:hAnsi="Times New Roman"/>
          <w:sz w:val="24"/>
          <w:szCs w:val="32"/>
        </w:rPr>
        <w:t xml:space="preserve">[6] </w:t>
      </w:r>
      <w:r w:rsidR="0034162E" w:rsidRPr="008C37CA">
        <w:rPr>
          <w:rFonts w:ascii="Times New Roman" w:hAnsi="Times New Roman"/>
          <w:sz w:val="24"/>
          <w:szCs w:val="32"/>
        </w:rPr>
        <w:t>SPARK V ATMEGA16 Robot Research Platform Hardware and Software Manual.</w:t>
      </w:r>
    </w:p>
    <w:p w:rsidR="0034162E" w:rsidRPr="00DC61AF" w:rsidRDefault="0034162E" w:rsidP="0044169C">
      <w:pPr>
        <w:pStyle w:val="Default"/>
        <w:spacing w:line="360" w:lineRule="auto"/>
        <w:ind w:left="810"/>
        <w:rPr>
          <w:rFonts w:ascii="Times New Roman" w:hAnsi="Times New Roman" w:cs="Times New Roman"/>
        </w:rPr>
      </w:pPr>
    </w:p>
    <w:p w:rsidR="0034162E" w:rsidRPr="00DC61AF" w:rsidRDefault="0034162E" w:rsidP="0044169C">
      <w:pPr>
        <w:pStyle w:val="Default"/>
        <w:spacing w:line="360" w:lineRule="auto"/>
        <w:ind w:left="810"/>
        <w:rPr>
          <w:rFonts w:ascii="Times New Roman" w:hAnsi="Times New Roman" w:cs="Times New Roman"/>
        </w:rPr>
      </w:pPr>
    </w:p>
    <w:p w:rsidR="0034162E" w:rsidRPr="0091116E" w:rsidRDefault="0034162E" w:rsidP="0044169C">
      <w:pPr>
        <w:spacing w:after="0" w:line="360" w:lineRule="auto"/>
        <w:ind w:left="360"/>
        <w:jc w:val="both"/>
        <w:rPr>
          <w:rFonts w:ascii="Calibri" w:eastAsia="Times New Roman" w:hAnsi="Calibri" w:cs="Times New Roman"/>
        </w:rPr>
      </w:pPr>
    </w:p>
    <w:p w:rsidR="00D27DE4" w:rsidRPr="0091116E" w:rsidRDefault="00D27DE4" w:rsidP="0044169C">
      <w:pPr>
        <w:spacing w:after="0" w:line="360" w:lineRule="auto"/>
        <w:ind w:firstLine="360"/>
        <w:jc w:val="both"/>
        <w:rPr>
          <w:rFonts w:ascii="Calibri" w:eastAsia="Times New Roman" w:hAnsi="Calibri" w:cs="Times New Roman"/>
        </w:rPr>
      </w:pPr>
    </w:p>
    <w:p w:rsidR="00D27DE4" w:rsidRPr="0091116E" w:rsidRDefault="00D27DE4" w:rsidP="0044169C">
      <w:pPr>
        <w:spacing w:line="360" w:lineRule="auto"/>
        <w:ind w:left="720"/>
        <w:jc w:val="both"/>
        <w:rPr>
          <w:rFonts w:ascii="Calibri" w:eastAsia="Times New Roman" w:hAnsi="Calibri" w:cs="Times New Roman"/>
        </w:rPr>
      </w:pPr>
    </w:p>
    <w:p w:rsidR="00D27DE4" w:rsidRPr="0091116E" w:rsidRDefault="00D27DE4" w:rsidP="0044169C">
      <w:pPr>
        <w:spacing w:line="360" w:lineRule="auto"/>
        <w:rPr>
          <w:rFonts w:ascii="Times New Roman" w:hAnsi="Times New Roman" w:cs="Times New Roman"/>
          <w:sz w:val="24"/>
          <w:szCs w:val="24"/>
        </w:rPr>
      </w:pPr>
    </w:p>
    <w:p w:rsidR="00D27DE4" w:rsidRPr="0091116E" w:rsidRDefault="00D27DE4" w:rsidP="0044169C">
      <w:pPr>
        <w:spacing w:line="360" w:lineRule="auto"/>
        <w:rPr>
          <w:rFonts w:ascii="Times New Roman" w:hAnsi="Times New Roman" w:cs="Times New Roman"/>
          <w:sz w:val="24"/>
          <w:szCs w:val="24"/>
        </w:rPr>
      </w:pPr>
    </w:p>
    <w:sectPr w:rsidR="00D27DE4" w:rsidRPr="0091116E" w:rsidSect="006927D6">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19B1" w:rsidRDefault="00D819B1" w:rsidP="0034162E">
      <w:pPr>
        <w:spacing w:after="0" w:line="240" w:lineRule="auto"/>
      </w:pPr>
      <w:r>
        <w:separator/>
      </w:r>
    </w:p>
  </w:endnote>
  <w:endnote w:type="continuationSeparator" w:id="0">
    <w:p w:rsidR="00D819B1" w:rsidRDefault="00D819B1" w:rsidP="00341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F30" w:rsidRDefault="00F46F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22449"/>
      <w:docPartObj>
        <w:docPartGallery w:val="Page Numbers (Bottom of Page)"/>
        <w:docPartUnique/>
      </w:docPartObj>
    </w:sdtPr>
    <w:sdtEndPr/>
    <w:sdtContent>
      <w:p w:rsidR="00F46F30" w:rsidRDefault="00D819B1">
        <w:pPr>
          <w:pStyle w:val="Footer"/>
          <w:jc w:val="right"/>
        </w:pPr>
        <w:r>
          <w:fldChar w:fldCharType="begin"/>
        </w:r>
        <w:r>
          <w:instrText xml:space="preserve"> PAGE   \* MERGEFORMAT </w:instrText>
        </w:r>
        <w:r>
          <w:fldChar w:fldCharType="separate"/>
        </w:r>
        <w:r w:rsidR="00170919">
          <w:rPr>
            <w:noProof/>
          </w:rPr>
          <w:t>18</w:t>
        </w:r>
        <w:r>
          <w:rPr>
            <w:noProof/>
          </w:rPr>
          <w:fldChar w:fldCharType="end"/>
        </w:r>
      </w:p>
    </w:sdtContent>
  </w:sdt>
  <w:p w:rsidR="00F46F30" w:rsidRDefault="00F46F30">
    <w:pPr>
      <w:pStyle w:val="Footer"/>
    </w:pPr>
    <w:r>
      <w:t>K. C .College Of Engineering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F30" w:rsidRDefault="00F46F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19B1" w:rsidRDefault="00D819B1" w:rsidP="0034162E">
      <w:pPr>
        <w:spacing w:after="0" w:line="240" w:lineRule="auto"/>
      </w:pPr>
      <w:r>
        <w:separator/>
      </w:r>
    </w:p>
  </w:footnote>
  <w:footnote w:type="continuationSeparator" w:id="0">
    <w:p w:rsidR="00D819B1" w:rsidRDefault="00D819B1" w:rsidP="003416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F30" w:rsidRDefault="00F46F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DE1" w:rsidRDefault="006D1DE1">
    <w:pPr>
      <w:pStyle w:val="Header"/>
    </w:pPr>
    <w:r>
      <w:tab/>
    </w:r>
    <w:r>
      <w:tab/>
      <w:t>Autonomous Artistic Robot</w:t>
    </w:r>
  </w:p>
  <w:p w:rsidR="006D1DE1" w:rsidRDefault="006D1D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F30" w:rsidRDefault="00F46F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1"/>
    <w:lvl w:ilvl="0">
      <w:start w:val="1"/>
      <w:numFmt w:val="bullet"/>
      <w:lvlText w:val="●"/>
      <w:lvlJc w:val="left"/>
      <w:pPr>
        <w:tabs>
          <w:tab w:val="num" w:pos="360"/>
        </w:tabs>
        <w:ind w:left="720" w:hanging="360"/>
      </w:pPr>
      <w:rPr>
        <w:rFonts w:ascii="Calibri" w:hAnsi="Calibri" w:cs="Calibri"/>
        <w:b/>
        <w:bCs/>
        <w:i/>
        <w:iCs/>
        <w:strike w:val="0"/>
        <w:dstrike w:val="0"/>
        <w:color w:val="000000"/>
        <w:sz w:val="36"/>
        <w:szCs w:val="36"/>
        <w:u w:val="none"/>
      </w:rPr>
    </w:lvl>
    <w:lvl w:ilvl="1">
      <w:start w:val="1"/>
      <w:numFmt w:val="bullet"/>
      <w:lvlText w:val="○"/>
      <w:lvlJc w:val="left"/>
      <w:pPr>
        <w:tabs>
          <w:tab w:val="num" w:pos="1080"/>
        </w:tabs>
        <w:ind w:left="1440" w:hanging="360"/>
      </w:pPr>
      <w:rPr>
        <w:rFonts w:ascii="Calibri" w:hAnsi="Calibri" w:cs="Calibri"/>
        <w:b/>
        <w:bCs/>
        <w:i/>
        <w:iCs/>
        <w:strike w:val="0"/>
        <w:dstrike w:val="0"/>
        <w:color w:val="000000"/>
        <w:sz w:val="36"/>
        <w:szCs w:val="36"/>
        <w:u w:val="none"/>
      </w:rPr>
    </w:lvl>
    <w:lvl w:ilvl="2">
      <w:start w:val="1"/>
      <w:numFmt w:val="bullet"/>
      <w:lvlText w:val="■"/>
      <w:lvlJc w:val="left"/>
      <w:pPr>
        <w:tabs>
          <w:tab w:val="num" w:pos="1800"/>
        </w:tabs>
        <w:ind w:left="2160" w:hanging="180"/>
      </w:pPr>
      <w:rPr>
        <w:rFonts w:ascii="Calibri" w:hAnsi="Calibri" w:cs="Calibri"/>
        <w:b/>
        <w:bCs/>
        <w:i/>
        <w:iCs/>
        <w:strike w:val="0"/>
        <w:dstrike w:val="0"/>
        <w:color w:val="000000"/>
        <w:sz w:val="36"/>
        <w:szCs w:val="36"/>
        <w:u w:val="none"/>
      </w:rPr>
    </w:lvl>
    <w:lvl w:ilvl="3">
      <w:start w:val="1"/>
      <w:numFmt w:val="bullet"/>
      <w:lvlText w:val="●"/>
      <w:lvlJc w:val="left"/>
      <w:pPr>
        <w:tabs>
          <w:tab w:val="num" w:pos="2520"/>
        </w:tabs>
        <w:ind w:left="2880" w:hanging="360"/>
      </w:pPr>
      <w:rPr>
        <w:rFonts w:ascii="Calibri" w:hAnsi="Calibri" w:cs="Calibri"/>
        <w:b/>
        <w:bCs/>
        <w:i/>
        <w:iCs/>
        <w:strike w:val="0"/>
        <w:dstrike w:val="0"/>
        <w:color w:val="000000"/>
        <w:sz w:val="36"/>
        <w:szCs w:val="36"/>
        <w:u w:val="none"/>
      </w:rPr>
    </w:lvl>
    <w:lvl w:ilvl="4">
      <w:start w:val="1"/>
      <w:numFmt w:val="bullet"/>
      <w:lvlText w:val="○"/>
      <w:lvlJc w:val="left"/>
      <w:pPr>
        <w:tabs>
          <w:tab w:val="num" w:pos="3240"/>
        </w:tabs>
        <w:ind w:left="3600" w:hanging="360"/>
      </w:pPr>
      <w:rPr>
        <w:rFonts w:ascii="Calibri" w:hAnsi="Calibri" w:cs="Calibri"/>
        <w:b/>
        <w:bCs/>
        <w:i/>
        <w:iCs/>
        <w:strike w:val="0"/>
        <w:dstrike w:val="0"/>
        <w:color w:val="000000"/>
        <w:sz w:val="36"/>
        <w:szCs w:val="36"/>
        <w:u w:val="none"/>
      </w:rPr>
    </w:lvl>
    <w:lvl w:ilvl="5">
      <w:start w:val="1"/>
      <w:numFmt w:val="bullet"/>
      <w:lvlText w:val="■"/>
      <w:lvlJc w:val="left"/>
      <w:pPr>
        <w:tabs>
          <w:tab w:val="num" w:pos="3960"/>
        </w:tabs>
        <w:ind w:left="4320" w:hanging="180"/>
      </w:pPr>
      <w:rPr>
        <w:rFonts w:ascii="Calibri" w:hAnsi="Calibri" w:cs="Calibri"/>
        <w:b/>
        <w:bCs/>
        <w:i/>
        <w:iCs/>
        <w:strike w:val="0"/>
        <w:dstrike w:val="0"/>
        <w:color w:val="000000"/>
        <w:sz w:val="36"/>
        <w:szCs w:val="36"/>
        <w:u w:val="none"/>
      </w:rPr>
    </w:lvl>
    <w:lvl w:ilvl="6">
      <w:start w:val="1"/>
      <w:numFmt w:val="bullet"/>
      <w:lvlText w:val="●"/>
      <w:lvlJc w:val="left"/>
      <w:pPr>
        <w:tabs>
          <w:tab w:val="num" w:pos="4680"/>
        </w:tabs>
        <w:ind w:left="5040" w:hanging="360"/>
      </w:pPr>
      <w:rPr>
        <w:rFonts w:ascii="Calibri" w:hAnsi="Calibri" w:cs="Calibri"/>
        <w:b/>
        <w:bCs/>
        <w:i/>
        <w:iCs/>
        <w:strike w:val="0"/>
        <w:dstrike w:val="0"/>
        <w:color w:val="000000"/>
        <w:sz w:val="36"/>
        <w:szCs w:val="36"/>
        <w:u w:val="none"/>
      </w:rPr>
    </w:lvl>
    <w:lvl w:ilvl="7">
      <w:start w:val="1"/>
      <w:numFmt w:val="bullet"/>
      <w:lvlText w:val="○"/>
      <w:lvlJc w:val="left"/>
      <w:pPr>
        <w:tabs>
          <w:tab w:val="num" w:pos="5400"/>
        </w:tabs>
        <w:ind w:left="5760" w:hanging="360"/>
      </w:pPr>
      <w:rPr>
        <w:rFonts w:ascii="Calibri" w:hAnsi="Calibri" w:cs="Calibri"/>
        <w:b/>
        <w:bCs/>
        <w:i/>
        <w:iCs/>
        <w:strike w:val="0"/>
        <w:dstrike w:val="0"/>
        <w:color w:val="000000"/>
        <w:sz w:val="36"/>
        <w:szCs w:val="36"/>
        <w:u w:val="none"/>
      </w:rPr>
    </w:lvl>
    <w:lvl w:ilvl="8">
      <w:start w:val="1"/>
      <w:numFmt w:val="bullet"/>
      <w:lvlText w:val="■"/>
      <w:lvlJc w:val="left"/>
      <w:pPr>
        <w:tabs>
          <w:tab w:val="num" w:pos="6120"/>
        </w:tabs>
        <w:ind w:left="6480" w:hanging="180"/>
      </w:pPr>
      <w:rPr>
        <w:rFonts w:ascii="Calibri" w:hAnsi="Calibri" w:cs="Calibri"/>
        <w:b/>
        <w:bCs/>
        <w:i/>
        <w:iCs/>
        <w:strike w:val="0"/>
        <w:dstrike w:val="0"/>
        <w:color w:val="000000"/>
        <w:sz w:val="36"/>
        <w:szCs w:val="36"/>
        <w:u w:val="none"/>
      </w:rPr>
    </w:lvl>
  </w:abstractNum>
  <w:abstractNum w:abstractNumId="2">
    <w:nsid w:val="00000003"/>
    <w:multiLevelType w:val="multilevel"/>
    <w:tmpl w:val="00000003"/>
    <w:lvl w:ilvl="0">
      <w:start w:val="1"/>
      <w:numFmt w:val="bullet"/>
      <w:lvlText w:val="●"/>
      <w:lvlJc w:val="left"/>
      <w:pPr>
        <w:tabs>
          <w:tab w:val="num" w:pos="360"/>
        </w:tabs>
        <w:ind w:left="720" w:hanging="360"/>
      </w:pPr>
      <w:rPr>
        <w:rFonts w:ascii="Calibri" w:hAnsi="Calibri" w:cs="Calibri"/>
        <w:b/>
        <w:bCs/>
        <w:i/>
        <w:iCs/>
        <w:strike w:val="0"/>
        <w:dstrike w:val="0"/>
        <w:color w:val="000000"/>
        <w:sz w:val="36"/>
        <w:szCs w:val="36"/>
        <w:u w:val="none"/>
      </w:rPr>
    </w:lvl>
    <w:lvl w:ilvl="1">
      <w:start w:val="1"/>
      <w:numFmt w:val="bullet"/>
      <w:lvlText w:val="○"/>
      <w:lvlJc w:val="left"/>
      <w:pPr>
        <w:tabs>
          <w:tab w:val="num" w:pos="1080"/>
        </w:tabs>
        <w:ind w:left="1440" w:hanging="360"/>
      </w:pPr>
      <w:rPr>
        <w:rFonts w:ascii="Calibri" w:hAnsi="Calibri" w:cs="Calibri"/>
        <w:b/>
        <w:bCs/>
        <w:i/>
        <w:iCs/>
        <w:strike w:val="0"/>
        <w:dstrike w:val="0"/>
        <w:color w:val="000000"/>
        <w:sz w:val="36"/>
        <w:szCs w:val="36"/>
        <w:u w:val="none"/>
      </w:rPr>
    </w:lvl>
    <w:lvl w:ilvl="2">
      <w:start w:val="1"/>
      <w:numFmt w:val="bullet"/>
      <w:lvlText w:val="■"/>
      <w:lvlJc w:val="left"/>
      <w:pPr>
        <w:tabs>
          <w:tab w:val="num" w:pos="1800"/>
        </w:tabs>
        <w:ind w:left="2160" w:hanging="180"/>
      </w:pPr>
      <w:rPr>
        <w:rFonts w:ascii="Calibri" w:hAnsi="Calibri" w:cs="Calibri"/>
        <w:b/>
        <w:bCs/>
        <w:i/>
        <w:iCs/>
        <w:strike w:val="0"/>
        <w:dstrike w:val="0"/>
        <w:color w:val="000000"/>
        <w:sz w:val="36"/>
        <w:szCs w:val="36"/>
        <w:u w:val="none"/>
      </w:rPr>
    </w:lvl>
    <w:lvl w:ilvl="3">
      <w:start w:val="1"/>
      <w:numFmt w:val="bullet"/>
      <w:lvlText w:val="●"/>
      <w:lvlJc w:val="left"/>
      <w:pPr>
        <w:tabs>
          <w:tab w:val="num" w:pos="2520"/>
        </w:tabs>
        <w:ind w:left="2880" w:hanging="360"/>
      </w:pPr>
      <w:rPr>
        <w:rFonts w:ascii="Calibri" w:hAnsi="Calibri" w:cs="Calibri"/>
        <w:b/>
        <w:bCs/>
        <w:i/>
        <w:iCs/>
        <w:strike w:val="0"/>
        <w:dstrike w:val="0"/>
        <w:color w:val="000000"/>
        <w:sz w:val="36"/>
        <w:szCs w:val="36"/>
        <w:u w:val="none"/>
      </w:rPr>
    </w:lvl>
    <w:lvl w:ilvl="4">
      <w:start w:val="1"/>
      <w:numFmt w:val="bullet"/>
      <w:lvlText w:val="○"/>
      <w:lvlJc w:val="left"/>
      <w:pPr>
        <w:tabs>
          <w:tab w:val="num" w:pos="3240"/>
        </w:tabs>
        <w:ind w:left="3600" w:hanging="360"/>
      </w:pPr>
      <w:rPr>
        <w:rFonts w:ascii="Calibri" w:hAnsi="Calibri" w:cs="Calibri"/>
        <w:b/>
        <w:bCs/>
        <w:i/>
        <w:iCs/>
        <w:strike w:val="0"/>
        <w:dstrike w:val="0"/>
        <w:color w:val="000000"/>
        <w:sz w:val="36"/>
        <w:szCs w:val="36"/>
        <w:u w:val="none"/>
      </w:rPr>
    </w:lvl>
    <w:lvl w:ilvl="5">
      <w:start w:val="1"/>
      <w:numFmt w:val="bullet"/>
      <w:lvlText w:val="■"/>
      <w:lvlJc w:val="left"/>
      <w:pPr>
        <w:tabs>
          <w:tab w:val="num" w:pos="3960"/>
        </w:tabs>
        <w:ind w:left="4320" w:hanging="180"/>
      </w:pPr>
      <w:rPr>
        <w:rFonts w:ascii="Calibri" w:hAnsi="Calibri" w:cs="Calibri"/>
        <w:b/>
        <w:bCs/>
        <w:i/>
        <w:iCs/>
        <w:strike w:val="0"/>
        <w:dstrike w:val="0"/>
        <w:color w:val="000000"/>
        <w:sz w:val="36"/>
        <w:szCs w:val="36"/>
        <w:u w:val="none"/>
      </w:rPr>
    </w:lvl>
    <w:lvl w:ilvl="6">
      <w:start w:val="1"/>
      <w:numFmt w:val="bullet"/>
      <w:lvlText w:val="●"/>
      <w:lvlJc w:val="left"/>
      <w:pPr>
        <w:tabs>
          <w:tab w:val="num" w:pos="4680"/>
        </w:tabs>
        <w:ind w:left="5040" w:hanging="360"/>
      </w:pPr>
      <w:rPr>
        <w:rFonts w:ascii="Calibri" w:hAnsi="Calibri" w:cs="Calibri"/>
        <w:b/>
        <w:bCs/>
        <w:i/>
        <w:iCs/>
        <w:strike w:val="0"/>
        <w:dstrike w:val="0"/>
        <w:color w:val="000000"/>
        <w:sz w:val="36"/>
        <w:szCs w:val="36"/>
        <w:u w:val="none"/>
      </w:rPr>
    </w:lvl>
    <w:lvl w:ilvl="7">
      <w:start w:val="1"/>
      <w:numFmt w:val="bullet"/>
      <w:lvlText w:val="○"/>
      <w:lvlJc w:val="left"/>
      <w:pPr>
        <w:tabs>
          <w:tab w:val="num" w:pos="5400"/>
        </w:tabs>
        <w:ind w:left="5760" w:hanging="360"/>
      </w:pPr>
      <w:rPr>
        <w:rFonts w:ascii="Calibri" w:hAnsi="Calibri" w:cs="Calibri"/>
        <w:b/>
        <w:bCs/>
        <w:i/>
        <w:iCs/>
        <w:strike w:val="0"/>
        <w:dstrike w:val="0"/>
        <w:color w:val="000000"/>
        <w:sz w:val="36"/>
        <w:szCs w:val="36"/>
        <w:u w:val="none"/>
      </w:rPr>
    </w:lvl>
    <w:lvl w:ilvl="8">
      <w:start w:val="1"/>
      <w:numFmt w:val="bullet"/>
      <w:lvlText w:val="■"/>
      <w:lvlJc w:val="left"/>
      <w:pPr>
        <w:tabs>
          <w:tab w:val="num" w:pos="6120"/>
        </w:tabs>
        <w:ind w:left="6480" w:hanging="180"/>
      </w:pPr>
      <w:rPr>
        <w:rFonts w:ascii="Calibri" w:hAnsi="Calibri" w:cs="Calibri"/>
        <w:b/>
        <w:bCs/>
        <w:i/>
        <w:iCs/>
        <w:strike w:val="0"/>
        <w:dstrike w:val="0"/>
        <w:color w:val="000000"/>
        <w:sz w:val="36"/>
        <w:szCs w:val="36"/>
        <w:u w:val="none"/>
      </w:rPr>
    </w:lvl>
  </w:abstractNum>
  <w:abstractNum w:abstractNumId="3">
    <w:nsid w:val="03DC426D"/>
    <w:multiLevelType w:val="hybridMultilevel"/>
    <w:tmpl w:val="4928FEBC"/>
    <w:lvl w:ilvl="0" w:tplc="0BF62AFC">
      <w:start w:val="1"/>
      <w:numFmt w:val="bullet"/>
      <w:lvlText w:val="O"/>
      <w:lvlJc w:val="left"/>
      <w:pPr>
        <w:tabs>
          <w:tab w:val="num" w:pos="720"/>
        </w:tabs>
        <w:ind w:left="720" w:hanging="360"/>
      </w:pPr>
      <w:rPr>
        <w:rFonts w:ascii="Brush Script MT" w:hAnsi="Brush Script MT" w:hint="default"/>
      </w:rPr>
    </w:lvl>
    <w:lvl w:ilvl="1" w:tplc="6044760A" w:tentative="1">
      <w:start w:val="1"/>
      <w:numFmt w:val="bullet"/>
      <w:lvlText w:val="O"/>
      <w:lvlJc w:val="left"/>
      <w:pPr>
        <w:tabs>
          <w:tab w:val="num" w:pos="1440"/>
        </w:tabs>
        <w:ind w:left="1440" w:hanging="360"/>
      </w:pPr>
      <w:rPr>
        <w:rFonts w:ascii="Brush Script MT" w:hAnsi="Brush Script MT" w:hint="default"/>
      </w:rPr>
    </w:lvl>
    <w:lvl w:ilvl="2" w:tplc="01D6CC9A" w:tentative="1">
      <w:start w:val="1"/>
      <w:numFmt w:val="bullet"/>
      <w:lvlText w:val="O"/>
      <w:lvlJc w:val="left"/>
      <w:pPr>
        <w:tabs>
          <w:tab w:val="num" w:pos="2160"/>
        </w:tabs>
        <w:ind w:left="2160" w:hanging="360"/>
      </w:pPr>
      <w:rPr>
        <w:rFonts w:ascii="Brush Script MT" w:hAnsi="Brush Script MT" w:hint="default"/>
      </w:rPr>
    </w:lvl>
    <w:lvl w:ilvl="3" w:tplc="E3F60C20" w:tentative="1">
      <w:start w:val="1"/>
      <w:numFmt w:val="bullet"/>
      <w:lvlText w:val="O"/>
      <w:lvlJc w:val="left"/>
      <w:pPr>
        <w:tabs>
          <w:tab w:val="num" w:pos="2880"/>
        </w:tabs>
        <w:ind w:left="2880" w:hanging="360"/>
      </w:pPr>
      <w:rPr>
        <w:rFonts w:ascii="Brush Script MT" w:hAnsi="Brush Script MT" w:hint="default"/>
      </w:rPr>
    </w:lvl>
    <w:lvl w:ilvl="4" w:tplc="AA645F7C" w:tentative="1">
      <w:start w:val="1"/>
      <w:numFmt w:val="bullet"/>
      <w:lvlText w:val="O"/>
      <w:lvlJc w:val="left"/>
      <w:pPr>
        <w:tabs>
          <w:tab w:val="num" w:pos="3600"/>
        </w:tabs>
        <w:ind w:left="3600" w:hanging="360"/>
      </w:pPr>
      <w:rPr>
        <w:rFonts w:ascii="Brush Script MT" w:hAnsi="Brush Script MT" w:hint="default"/>
      </w:rPr>
    </w:lvl>
    <w:lvl w:ilvl="5" w:tplc="9BD257AA" w:tentative="1">
      <w:start w:val="1"/>
      <w:numFmt w:val="bullet"/>
      <w:lvlText w:val="O"/>
      <w:lvlJc w:val="left"/>
      <w:pPr>
        <w:tabs>
          <w:tab w:val="num" w:pos="4320"/>
        </w:tabs>
        <w:ind w:left="4320" w:hanging="360"/>
      </w:pPr>
      <w:rPr>
        <w:rFonts w:ascii="Brush Script MT" w:hAnsi="Brush Script MT" w:hint="default"/>
      </w:rPr>
    </w:lvl>
    <w:lvl w:ilvl="6" w:tplc="70307922" w:tentative="1">
      <w:start w:val="1"/>
      <w:numFmt w:val="bullet"/>
      <w:lvlText w:val="O"/>
      <w:lvlJc w:val="left"/>
      <w:pPr>
        <w:tabs>
          <w:tab w:val="num" w:pos="5040"/>
        </w:tabs>
        <w:ind w:left="5040" w:hanging="360"/>
      </w:pPr>
      <w:rPr>
        <w:rFonts w:ascii="Brush Script MT" w:hAnsi="Brush Script MT" w:hint="default"/>
      </w:rPr>
    </w:lvl>
    <w:lvl w:ilvl="7" w:tplc="98BE1BBA" w:tentative="1">
      <w:start w:val="1"/>
      <w:numFmt w:val="bullet"/>
      <w:lvlText w:val="O"/>
      <w:lvlJc w:val="left"/>
      <w:pPr>
        <w:tabs>
          <w:tab w:val="num" w:pos="5760"/>
        </w:tabs>
        <w:ind w:left="5760" w:hanging="360"/>
      </w:pPr>
      <w:rPr>
        <w:rFonts w:ascii="Brush Script MT" w:hAnsi="Brush Script MT" w:hint="default"/>
      </w:rPr>
    </w:lvl>
    <w:lvl w:ilvl="8" w:tplc="3084A050" w:tentative="1">
      <w:start w:val="1"/>
      <w:numFmt w:val="bullet"/>
      <w:lvlText w:val="O"/>
      <w:lvlJc w:val="left"/>
      <w:pPr>
        <w:tabs>
          <w:tab w:val="num" w:pos="6480"/>
        </w:tabs>
        <w:ind w:left="6480" w:hanging="360"/>
      </w:pPr>
      <w:rPr>
        <w:rFonts w:ascii="Brush Script MT" w:hAnsi="Brush Script MT" w:hint="default"/>
      </w:rPr>
    </w:lvl>
  </w:abstractNum>
  <w:abstractNum w:abstractNumId="4">
    <w:nsid w:val="04B70664"/>
    <w:multiLevelType w:val="hybridMultilevel"/>
    <w:tmpl w:val="3CE48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E03F54"/>
    <w:multiLevelType w:val="hybridMultilevel"/>
    <w:tmpl w:val="914813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A3302E9"/>
    <w:multiLevelType w:val="multilevel"/>
    <w:tmpl w:val="9DB8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8F6E8F"/>
    <w:multiLevelType w:val="hybridMultilevel"/>
    <w:tmpl w:val="674E75F0"/>
    <w:lvl w:ilvl="0" w:tplc="E604AAF6">
      <w:start w:val="1"/>
      <w:numFmt w:val="bullet"/>
      <w:lvlText w:val="O"/>
      <w:lvlJc w:val="left"/>
      <w:pPr>
        <w:tabs>
          <w:tab w:val="num" w:pos="720"/>
        </w:tabs>
        <w:ind w:left="720" w:hanging="360"/>
      </w:pPr>
      <w:rPr>
        <w:rFonts w:ascii="Brush Script MT" w:hAnsi="Brush Script MT" w:hint="default"/>
      </w:rPr>
    </w:lvl>
    <w:lvl w:ilvl="1" w:tplc="4662ACCC" w:tentative="1">
      <w:start w:val="1"/>
      <w:numFmt w:val="bullet"/>
      <w:lvlText w:val="O"/>
      <w:lvlJc w:val="left"/>
      <w:pPr>
        <w:tabs>
          <w:tab w:val="num" w:pos="1440"/>
        </w:tabs>
        <w:ind w:left="1440" w:hanging="360"/>
      </w:pPr>
      <w:rPr>
        <w:rFonts w:ascii="Brush Script MT" w:hAnsi="Brush Script MT" w:hint="default"/>
      </w:rPr>
    </w:lvl>
    <w:lvl w:ilvl="2" w:tplc="BAFCDD60" w:tentative="1">
      <w:start w:val="1"/>
      <w:numFmt w:val="bullet"/>
      <w:lvlText w:val="O"/>
      <w:lvlJc w:val="left"/>
      <w:pPr>
        <w:tabs>
          <w:tab w:val="num" w:pos="2160"/>
        </w:tabs>
        <w:ind w:left="2160" w:hanging="360"/>
      </w:pPr>
      <w:rPr>
        <w:rFonts w:ascii="Brush Script MT" w:hAnsi="Brush Script MT" w:hint="default"/>
      </w:rPr>
    </w:lvl>
    <w:lvl w:ilvl="3" w:tplc="2C341E10" w:tentative="1">
      <w:start w:val="1"/>
      <w:numFmt w:val="bullet"/>
      <w:lvlText w:val="O"/>
      <w:lvlJc w:val="left"/>
      <w:pPr>
        <w:tabs>
          <w:tab w:val="num" w:pos="2880"/>
        </w:tabs>
        <w:ind w:left="2880" w:hanging="360"/>
      </w:pPr>
      <w:rPr>
        <w:rFonts w:ascii="Brush Script MT" w:hAnsi="Brush Script MT" w:hint="default"/>
      </w:rPr>
    </w:lvl>
    <w:lvl w:ilvl="4" w:tplc="A37C72E0" w:tentative="1">
      <w:start w:val="1"/>
      <w:numFmt w:val="bullet"/>
      <w:lvlText w:val="O"/>
      <w:lvlJc w:val="left"/>
      <w:pPr>
        <w:tabs>
          <w:tab w:val="num" w:pos="3600"/>
        </w:tabs>
        <w:ind w:left="3600" w:hanging="360"/>
      </w:pPr>
      <w:rPr>
        <w:rFonts w:ascii="Brush Script MT" w:hAnsi="Brush Script MT" w:hint="default"/>
      </w:rPr>
    </w:lvl>
    <w:lvl w:ilvl="5" w:tplc="72B060A8" w:tentative="1">
      <w:start w:val="1"/>
      <w:numFmt w:val="bullet"/>
      <w:lvlText w:val="O"/>
      <w:lvlJc w:val="left"/>
      <w:pPr>
        <w:tabs>
          <w:tab w:val="num" w:pos="4320"/>
        </w:tabs>
        <w:ind w:left="4320" w:hanging="360"/>
      </w:pPr>
      <w:rPr>
        <w:rFonts w:ascii="Brush Script MT" w:hAnsi="Brush Script MT" w:hint="default"/>
      </w:rPr>
    </w:lvl>
    <w:lvl w:ilvl="6" w:tplc="77686AD4" w:tentative="1">
      <w:start w:val="1"/>
      <w:numFmt w:val="bullet"/>
      <w:lvlText w:val="O"/>
      <w:lvlJc w:val="left"/>
      <w:pPr>
        <w:tabs>
          <w:tab w:val="num" w:pos="5040"/>
        </w:tabs>
        <w:ind w:left="5040" w:hanging="360"/>
      </w:pPr>
      <w:rPr>
        <w:rFonts w:ascii="Brush Script MT" w:hAnsi="Brush Script MT" w:hint="default"/>
      </w:rPr>
    </w:lvl>
    <w:lvl w:ilvl="7" w:tplc="AB8462F0" w:tentative="1">
      <w:start w:val="1"/>
      <w:numFmt w:val="bullet"/>
      <w:lvlText w:val="O"/>
      <w:lvlJc w:val="left"/>
      <w:pPr>
        <w:tabs>
          <w:tab w:val="num" w:pos="5760"/>
        </w:tabs>
        <w:ind w:left="5760" w:hanging="360"/>
      </w:pPr>
      <w:rPr>
        <w:rFonts w:ascii="Brush Script MT" w:hAnsi="Brush Script MT" w:hint="default"/>
      </w:rPr>
    </w:lvl>
    <w:lvl w:ilvl="8" w:tplc="1270BA34" w:tentative="1">
      <w:start w:val="1"/>
      <w:numFmt w:val="bullet"/>
      <w:lvlText w:val="O"/>
      <w:lvlJc w:val="left"/>
      <w:pPr>
        <w:tabs>
          <w:tab w:val="num" w:pos="6480"/>
        </w:tabs>
        <w:ind w:left="6480" w:hanging="360"/>
      </w:pPr>
      <w:rPr>
        <w:rFonts w:ascii="Brush Script MT" w:hAnsi="Brush Script MT" w:hint="default"/>
      </w:rPr>
    </w:lvl>
  </w:abstractNum>
  <w:abstractNum w:abstractNumId="8">
    <w:nsid w:val="13FD731F"/>
    <w:multiLevelType w:val="hybridMultilevel"/>
    <w:tmpl w:val="60C00D06"/>
    <w:lvl w:ilvl="0" w:tplc="02DE5530">
      <w:start w:val="1"/>
      <w:numFmt w:val="bullet"/>
      <w:lvlText w:val="O"/>
      <w:lvlJc w:val="left"/>
      <w:pPr>
        <w:tabs>
          <w:tab w:val="num" w:pos="720"/>
        </w:tabs>
        <w:ind w:left="720" w:hanging="360"/>
      </w:pPr>
      <w:rPr>
        <w:rFonts w:ascii="Brush Script MT" w:hAnsi="Brush Script MT" w:hint="default"/>
      </w:rPr>
    </w:lvl>
    <w:lvl w:ilvl="1" w:tplc="74AED010" w:tentative="1">
      <w:start w:val="1"/>
      <w:numFmt w:val="bullet"/>
      <w:lvlText w:val="O"/>
      <w:lvlJc w:val="left"/>
      <w:pPr>
        <w:tabs>
          <w:tab w:val="num" w:pos="1440"/>
        </w:tabs>
        <w:ind w:left="1440" w:hanging="360"/>
      </w:pPr>
      <w:rPr>
        <w:rFonts w:ascii="Brush Script MT" w:hAnsi="Brush Script MT" w:hint="default"/>
      </w:rPr>
    </w:lvl>
    <w:lvl w:ilvl="2" w:tplc="8708C42A" w:tentative="1">
      <w:start w:val="1"/>
      <w:numFmt w:val="bullet"/>
      <w:lvlText w:val="O"/>
      <w:lvlJc w:val="left"/>
      <w:pPr>
        <w:tabs>
          <w:tab w:val="num" w:pos="2160"/>
        </w:tabs>
        <w:ind w:left="2160" w:hanging="360"/>
      </w:pPr>
      <w:rPr>
        <w:rFonts w:ascii="Brush Script MT" w:hAnsi="Brush Script MT" w:hint="default"/>
      </w:rPr>
    </w:lvl>
    <w:lvl w:ilvl="3" w:tplc="20DCF30A" w:tentative="1">
      <w:start w:val="1"/>
      <w:numFmt w:val="bullet"/>
      <w:lvlText w:val="O"/>
      <w:lvlJc w:val="left"/>
      <w:pPr>
        <w:tabs>
          <w:tab w:val="num" w:pos="2880"/>
        </w:tabs>
        <w:ind w:left="2880" w:hanging="360"/>
      </w:pPr>
      <w:rPr>
        <w:rFonts w:ascii="Brush Script MT" w:hAnsi="Brush Script MT" w:hint="default"/>
      </w:rPr>
    </w:lvl>
    <w:lvl w:ilvl="4" w:tplc="7FE268D2" w:tentative="1">
      <w:start w:val="1"/>
      <w:numFmt w:val="bullet"/>
      <w:lvlText w:val="O"/>
      <w:lvlJc w:val="left"/>
      <w:pPr>
        <w:tabs>
          <w:tab w:val="num" w:pos="3600"/>
        </w:tabs>
        <w:ind w:left="3600" w:hanging="360"/>
      </w:pPr>
      <w:rPr>
        <w:rFonts w:ascii="Brush Script MT" w:hAnsi="Brush Script MT" w:hint="default"/>
      </w:rPr>
    </w:lvl>
    <w:lvl w:ilvl="5" w:tplc="A38498E4" w:tentative="1">
      <w:start w:val="1"/>
      <w:numFmt w:val="bullet"/>
      <w:lvlText w:val="O"/>
      <w:lvlJc w:val="left"/>
      <w:pPr>
        <w:tabs>
          <w:tab w:val="num" w:pos="4320"/>
        </w:tabs>
        <w:ind w:left="4320" w:hanging="360"/>
      </w:pPr>
      <w:rPr>
        <w:rFonts w:ascii="Brush Script MT" w:hAnsi="Brush Script MT" w:hint="default"/>
      </w:rPr>
    </w:lvl>
    <w:lvl w:ilvl="6" w:tplc="F09C31E4" w:tentative="1">
      <w:start w:val="1"/>
      <w:numFmt w:val="bullet"/>
      <w:lvlText w:val="O"/>
      <w:lvlJc w:val="left"/>
      <w:pPr>
        <w:tabs>
          <w:tab w:val="num" w:pos="5040"/>
        </w:tabs>
        <w:ind w:left="5040" w:hanging="360"/>
      </w:pPr>
      <w:rPr>
        <w:rFonts w:ascii="Brush Script MT" w:hAnsi="Brush Script MT" w:hint="default"/>
      </w:rPr>
    </w:lvl>
    <w:lvl w:ilvl="7" w:tplc="3FC8655A" w:tentative="1">
      <w:start w:val="1"/>
      <w:numFmt w:val="bullet"/>
      <w:lvlText w:val="O"/>
      <w:lvlJc w:val="left"/>
      <w:pPr>
        <w:tabs>
          <w:tab w:val="num" w:pos="5760"/>
        </w:tabs>
        <w:ind w:left="5760" w:hanging="360"/>
      </w:pPr>
      <w:rPr>
        <w:rFonts w:ascii="Brush Script MT" w:hAnsi="Brush Script MT" w:hint="default"/>
      </w:rPr>
    </w:lvl>
    <w:lvl w:ilvl="8" w:tplc="CA0E13F8" w:tentative="1">
      <w:start w:val="1"/>
      <w:numFmt w:val="bullet"/>
      <w:lvlText w:val="O"/>
      <w:lvlJc w:val="left"/>
      <w:pPr>
        <w:tabs>
          <w:tab w:val="num" w:pos="6480"/>
        </w:tabs>
        <w:ind w:left="6480" w:hanging="360"/>
      </w:pPr>
      <w:rPr>
        <w:rFonts w:ascii="Brush Script MT" w:hAnsi="Brush Script MT" w:hint="default"/>
      </w:rPr>
    </w:lvl>
  </w:abstractNum>
  <w:abstractNum w:abstractNumId="9">
    <w:nsid w:val="153D6BBF"/>
    <w:multiLevelType w:val="hybridMultilevel"/>
    <w:tmpl w:val="D0FAC1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B2B05F3"/>
    <w:multiLevelType w:val="hybridMultilevel"/>
    <w:tmpl w:val="D2E4224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30523FB"/>
    <w:multiLevelType w:val="hybridMultilevel"/>
    <w:tmpl w:val="20FA8A6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5DF1534"/>
    <w:multiLevelType w:val="hybridMultilevel"/>
    <w:tmpl w:val="592417B0"/>
    <w:lvl w:ilvl="0" w:tplc="279880B6">
      <w:start w:val="1"/>
      <w:numFmt w:val="bullet"/>
      <w:lvlText w:val="O"/>
      <w:lvlJc w:val="left"/>
      <w:pPr>
        <w:tabs>
          <w:tab w:val="num" w:pos="720"/>
        </w:tabs>
        <w:ind w:left="720" w:hanging="360"/>
      </w:pPr>
      <w:rPr>
        <w:rFonts w:ascii="Brush Script MT" w:hAnsi="Brush Script MT" w:hint="default"/>
      </w:rPr>
    </w:lvl>
    <w:lvl w:ilvl="1" w:tplc="5C0C8EC4" w:tentative="1">
      <w:start w:val="1"/>
      <w:numFmt w:val="bullet"/>
      <w:lvlText w:val="O"/>
      <w:lvlJc w:val="left"/>
      <w:pPr>
        <w:tabs>
          <w:tab w:val="num" w:pos="1440"/>
        </w:tabs>
        <w:ind w:left="1440" w:hanging="360"/>
      </w:pPr>
      <w:rPr>
        <w:rFonts w:ascii="Brush Script MT" w:hAnsi="Brush Script MT" w:hint="default"/>
      </w:rPr>
    </w:lvl>
    <w:lvl w:ilvl="2" w:tplc="6ACA3C52" w:tentative="1">
      <w:start w:val="1"/>
      <w:numFmt w:val="bullet"/>
      <w:lvlText w:val="O"/>
      <w:lvlJc w:val="left"/>
      <w:pPr>
        <w:tabs>
          <w:tab w:val="num" w:pos="2160"/>
        </w:tabs>
        <w:ind w:left="2160" w:hanging="360"/>
      </w:pPr>
      <w:rPr>
        <w:rFonts w:ascii="Brush Script MT" w:hAnsi="Brush Script MT" w:hint="default"/>
      </w:rPr>
    </w:lvl>
    <w:lvl w:ilvl="3" w:tplc="731EC2F6" w:tentative="1">
      <w:start w:val="1"/>
      <w:numFmt w:val="bullet"/>
      <w:lvlText w:val="O"/>
      <w:lvlJc w:val="left"/>
      <w:pPr>
        <w:tabs>
          <w:tab w:val="num" w:pos="2880"/>
        </w:tabs>
        <w:ind w:left="2880" w:hanging="360"/>
      </w:pPr>
      <w:rPr>
        <w:rFonts w:ascii="Brush Script MT" w:hAnsi="Brush Script MT" w:hint="default"/>
      </w:rPr>
    </w:lvl>
    <w:lvl w:ilvl="4" w:tplc="F0BCF54E" w:tentative="1">
      <w:start w:val="1"/>
      <w:numFmt w:val="bullet"/>
      <w:lvlText w:val="O"/>
      <w:lvlJc w:val="left"/>
      <w:pPr>
        <w:tabs>
          <w:tab w:val="num" w:pos="3600"/>
        </w:tabs>
        <w:ind w:left="3600" w:hanging="360"/>
      </w:pPr>
      <w:rPr>
        <w:rFonts w:ascii="Brush Script MT" w:hAnsi="Brush Script MT" w:hint="default"/>
      </w:rPr>
    </w:lvl>
    <w:lvl w:ilvl="5" w:tplc="3F00391E" w:tentative="1">
      <w:start w:val="1"/>
      <w:numFmt w:val="bullet"/>
      <w:lvlText w:val="O"/>
      <w:lvlJc w:val="left"/>
      <w:pPr>
        <w:tabs>
          <w:tab w:val="num" w:pos="4320"/>
        </w:tabs>
        <w:ind w:left="4320" w:hanging="360"/>
      </w:pPr>
      <w:rPr>
        <w:rFonts w:ascii="Brush Script MT" w:hAnsi="Brush Script MT" w:hint="default"/>
      </w:rPr>
    </w:lvl>
    <w:lvl w:ilvl="6" w:tplc="B1E8B034" w:tentative="1">
      <w:start w:val="1"/>
      <w:numFmt w:val="bullet"/>
      <w:lvlText w:val="O"/>
      <w:lvlJc w:val="left"/>
      <w:pPr>
        <w:tabs>
          <w:tab w:val="num" w:pos="5040"/>
        </w:tabs>
        <w:ind w:left="5040" w:hanging="360"/>
      </w:pPr>
      <w:rPr>
        <w:rFonts w:ascii="Brush Script MT" w:hAnsi="Brush Script MT" w:hint="default"/>
      </w:rPr>
    </w:lvl>
    <w:lvl w:ilvl="7" w:tplc="562C51B6" w:tentative="1">
      <w:start w:val="1"/>
      <w:numFmt w:val="bullet"/>
      <w:lvlText w:val="O"/>
      <w:lvlJc w:val="left"/>
      <w:pPr>
        <w:tabs>
          <w:tab w:val="num" w:pos="5760"/>
        </w:tabs>
        <w:ind w:left="5760" w:hanging="360"/>
      </w:pPr>
      <w:rPr>
        <w:rFonts w:ascii="Brush Script MT" w:hAnsi="Brush Script MT" w:hint="default"/>
      </w:rPr>
    </w:lvl>
    <w:lvl w:ilvl="8" w:tplc="13E474A0" w:tentative="1">
      <w:start w:val="1"/>
      <w:numFmt w:val="bullet"/>
      <w:lvlText w:val="O"/>
      <w:lvlJc w:val="left"/>
      <w:pPr>
        <w:tabs>
          <w:tab w:val="num" w:pos="6480"/>
        </w:tabs>
        <w:ind w:left="6480" w:hanging="360"/>
      </w:pPr>
      <w:rPr>
        <w:rFonts w:ascii="Brush Script MT" w:hAnsi="Brush Script MT" w:hint="default"/>
      </w:rPr>
    </w:lvl>
  </w:abstractNum>
  <w:abstractNum w:abstractNumId="13">
    <w:nsid w:val="2A7D36A1"/>
    <w:multiLevelType w:val="hybridMultilevel"/>
    <w:tmpl w:val="BA72427A"/>
    <w:lvl w:ilvl="0" w:tplc="6268AC4C">
      <w:start w:val="1"/>
      <w:numFmt w:val="bullet"/>
      <w:lvlText w:val=""/>
      <w:lvlJc w:val="left"/>
      <w:pPr>
        <w:ind w:left="135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AD4811"/>
    <w:multiLevelType w:val="multilevel"/>
    <w:tmpl w:val="EDD4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FD5476A"/>
    <w:multiLevelType w:val="multilevel"/>
    <w:tmpl w:val="0590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4BB217F"/>
    <w:multiLevelType w:val="hybridMultilevel"/>
    <w:tmpl w:val="7318CA2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35984722"/>
    <w:multiLevelType w:val="hybridMultilevel"/>
    <w:tmpl w:val="2FBA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64A6D7F"/>
    <w:multiLevelType w:val="multilevel"/>
    <w:tmpl w:val="E49C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F2B1131"/>
    <w:multiLevelType w:val="hybridMultilevel"/>
    <w:tmpl w:val="6270EA88"/>
    <w:lvl w:ilvl="0" w:tplc="1614578A">
      <w:start w:val="1"/>
      <w:numFmt w:val="bullet"/>
      <w:lvlText w:val="O"/>
      <w:lvlJc w:val="left"/>
      <w:pPr>
        <w:tabs>
          <w:tab w:val="num" w:pos="720"/>
        </w:tabs>
        <w:ind w:left="720" w:hanging="360"/>
      </w:pPr>
      <w:rPr>
        <w:rFonts w:ascii="Brush Script MT" w:hAnsi="Brush Script MT" w:hint="default"/>
      </w:rPr>
    </w:lvl>
    <w:lvl w:ilvl="1" w:tplc="D9A8BC1C" w:tentative="1">
      <w:start w:val="1"/>
      <w:numFmt w:val="bullet"/>
      <w:lvlText w:val="O"/>
      <w:lvlJc w:val="left"/>
      <w:pPr>
        <w:tabs>
          <w:tab w:val="num" w:pos="1440"/>
        </w:tabs>
        <w:ind w:left="1440" w:hanging="360"/>
      </w:pPr>
      <w:rPr>
        <w:rFonts w:ascii="Brush Script MT" w:hAnsi="Brush Script MT" w:hint="default"/>
      </w:rPr>
    </w:lvl>
    <w:lvl w:ilvl="2" w:tplc="08981D20" w:tentative="1">
      <w:start w:val="1"/>
      <w:numFmt w:val="bullet"/>
      <w:lvlText w:val="O"/>
      <w:lvlJc w:val="left"/>
      <w:pPr>
        <w:tabs>
          <w:tab w:val="num" w:pos="2160"/>
        </w:tabs>
        <w:ind w:left="2160" w:hanging="360"/>
      </w:pPr>
      <w:rPr>
        <w:rFonts w:ascii="Brush Script MT" w:hAnsi="Brush Script MT" w:hint="default"/>
      </w:rPr>
    </w:lvl>
    <w:lvl w:ilvl="3" w:tplc="AC7A6932" w:tentative="1">
      <w:start w:val="1"/>
      <w:numFmt w:val="bullet"/>
      <w:lvlText w:val="O"/>
      <w:lvlJc w:val="left"/>
      <w:pPr>
        <w:tabs>
          <w:tab w:val="num" w:pos="2880"/>
        </w:tabs>
        <w:ind w:left="2880" w:hanging="360"/>
      </w:pPr>
      <w:rPr>
        <w:rFonts w:ascii="Brush Script MT" w:hAnsi="Brush Script MT" w:hint="default"/>
      </w:rPr>
    </w:lvl>
    <w:lvl w:ilvl="4" w:tplc="3E9E953E" w:tentative="1">
      <w:start w:val="1"/>
      <w:numFmt w:val="bullet"/>
      <w:lvlText w:val="O"/>
      <w:lvlJc w:val="left"/>
      <w:pPr>
        <w:tabs>
          <w:tab w:val="num" w:pos="3600"/>
        </w:tabs>
        <w:ind w:left="3600" w:hanging="360"/>
      </w:pPr>
      <w:rPr>
        <w:rFonts w:ascii="Brush Script MT" w:hAnsi="Brush Script MT" w:hint="default"/>
      </w:rPr>
    </w:lvl>
    <w:lvl w:ilvl="5" w:tplc="17E2BA5C" w:tentative="1">
      <w:start w:val="1"/>
      <w:numFmt w:val="bullet"/>
      <w:lvlText w:val="O"/>
      <w:lvlJc w:val="left"/>
      <w:pPr>
        <w:tabs>
          <w:tab w:val="num" w:pos="4320"/>
        </w:tabs>
        <w:ind w:left="4320" w:hanging="360"/>
      </w:pPr>
      <w:rPr>
        <w:rFonts w:ascii="Brush Script MT" w:hAnsi="Brush Script MT" w:hint="default"/>
      </w:rPr>
    </w:lvl>
    <w:lvl w:ilvl="6" w:tplc="06FA02DE" w:tentative="1">
      <w:start w:val="1"/>
      <w:numFmt w:val="bullet"/>
      <w:lvlText w:val="O"/>
      <w:lvlJc w:val="left"/>
      <w:pPr>
        <w:tabs>
          <w:tab w:val="num" w:pos="5040"/>
        </w:tabs>
        <w:ind w:left="5040" w:hanging="360"/>
      </w:pPr>
      <w:rPr>
        <w:rFonts w:ascii="Brush Script MT" w:hAnsi="Brush Script MT" w:hint="default"/>
      </w:rPr>
    </w:lvl>
    <w:lvl w:ilvl="7" w:tplc="760287A0" w:tentative="1">
      <w:start w:val="1"/>
      <w:numFmt w:val="bullet"/>
      <w:lvlText w:val="O"/>
      <w:lvlJc w:val="left"/>
      <w:pPr>
        <w:tabs>
          <w:tab w:val="num" w:pos="5760"/>
        </w:tabs>
        <w:ind w:left="5760" w:hanging="360"/>
      </w:pPr>
      <w:rPr>
        <w:rFonts w:ascii="Brush Script MT" w:hAnsi="Brush Script MT" w:hint="default"/>
      </w:rPr>
    </w:lvl>
    <w:lvl w:ilvl="8" w:tplc="88080B7A" w:tentative="1">
      <w:start w:val="1"/>
      <w:numFmt w:val="bullet"/>
      <w:lvlText w:val="O"/>
      <w:lvlJc w:val="left"/>
      <w:pPr>
        <w:tabs>
          <w:tab w:val="num" w:pos="6480"/>
        </w:tabs>
        <w:ind w:left="6480" w:hanging="360"/>
      </w:pPr>
      <w:rPr>
        <w:rFonts w:ascii="Brush Script MT" w:hAnsi="Brush Script MT" w:hint="default"/>
      </w:rPr>
    </w:lvl>
  </w:abstractNum>
  <w:abstractNum w:abstractNumId="20">
    <w:nsid w:val="46FD0C1C"/>
    <w:multiLevelType w:val="hybridMultilevel"/>
    <w:tmpl w:val="7622942E"/>
    <w:lvl w:ilvl="0" w:tplc="2FF672FE">
      <w:start w:val="1"/>
      <w:numFmt w:val="bullet"/>
      <w:lvlText w:val="O"/>
      <w:lvlJc w:val="left"/>
      <w:pPr>
        <w:tabs>
          <w:tab w:val="num" w:pos="720"/>
        </w:tabs>
        <w:ind w:left="720" w:hanging="360"/>
      </w:pPr>
      <w:rPr>
        <w:rFonts w:ascii="Brush Script MT" w:hAnsi="Brush Script MT" w:hint="default"/>
      </w:rPr>
    </w:lvl>
    <w:lvl w:ilvl="1" w:tplc="F1D03CA8" w:tentative="1">
      <w:start w:val="1"/>
      <w:numFmt w:val="bullet"/>
      <w:lvlText w:val="O"/>
      <w:lvlJc w:val="left"/>
      <w:pPr>
        <w:tabs>
          <w:tab w:val="num" w:pos="1440"/>
        </w:tabs>
        <w:ind w:left="1440" w:hanging="360"/>
      </w:pPr>
      <w:rPr>
        <w:rFonts w:ascii="Brush Script MT" w:hAnsi="Brush Script MT" w:hint="default"/>
      </w:rPr>
    </w:lvl>
    <w:lvl w:ilvl="2" w:tplc="59102EF2" w:tentative="1">
      <w:start w:val="1"/>
      <w:numFmt w:val="bullet"/>
      <w:lvlText w:val="O"/>
      <w:lvlJc w:val="left"/>
      <w:pPr>
        <w:tabs>
          <w:tab w:val="num" w:pos="2160"/>
        </w:tabs>
        <w:ind w:left="2160" w:hanging="360"/>
      </w:pPr>
      <w:rPr>
        <w:rFonts w:ascii="Brush Script MT" w:hAnsi="Brush Script MT" w:hint="default"/>
      </w:rPr>
    </w:lvl>
    <w:lvl w:ilvl="3" w:tplc="809A2BA4" w:tentative="1">
      <w:start w:val="1"/>
      <w:numFmt w:val="bullet"/>
      <w:lvlText w:val="O"/>
      <w:lvlJc w:val="left"/>
      <w:pPr>
        <w:tabs>
          <w:tab w:val="num" w:pos="2880"/>
        </w:tabs>
        <w:ind w:left="2880" w:hanging="360"/>
      </w:pPr>
      <w:rPr>
        <w:rFonts w:ascii="Brush Script MT" w:hAnsi="Brush Script MT" w:hint="default"/>
      </w:rPr>
    </w:lvl>
    <w:lvl w:ilvl="4" w:tplc="A4303646" w:tentative="1">
      <w:start w:val="1"/>
      <w:numFmt w:val="bullet"/>
      <w:lvlText w:val="O"/>
      <w:lvlJc w:val="left"/>
      <w:pPr>
        <w:tabs>
          <w:tab w:val="num" w:pos="3600"/>
        </w:tabs>
        <w:ind w:left="3600" w:hanging="360"/>
      </w:pPr>
      <w:rPr>
        <w:rFonts w:ascii="Brush Script MT" w:hAnsi="Brush Script MT" w:hint="default"/>
      </w:rPr>
    </w:lvl>
    <w:lvl w:ilvl="5" w:tplc="A89E37E8" w:tentative="1">
      <w:start w:val="1"/>
      <w:numFmt w:val="bullet"/>
      <w:lvlText w:val="O"/>
      <w:lvlJc w:val="left"/>
      <w:pPr>
        <w:tabs>
          <w:tab w:val="num" w:pos="4320"/>
        </w:tabs>
        <w:ind w:left="4320" w:hanging="360"/>
      </w:pPr>
      <w:rPr>
        <w:rFonts w:ascii="Brush Script MT" w:hAnsi="Brush Script MT" w:hint="default"/>
      </w:rPr>
    </w:lvl>
    <w:lvl w:ilvl="6" w:tplc="2CF2897A" w:tentative="1">
      <w:start w:val="1"/>
      <w:numFmt w:val="bullet"/>
      <w:lvlText w:val="O"/>
      <w:lvlJc w:val="left"/>
      <w:pPr>
        <w:tabs>
          <w:tab w:val="num" w:pos="5040"/>
        </w:tabs>
        <w:ind w:left="5040" w:hanging="360"/>
      </w:pPr>
      <w:rPr>
        <w:rFonts w:ascii="Brush Script MT" w:hAnsi="Brush Script MT" w:hint="default"/>
      </w:rPr>
    </w:lvl>
    <w:lvl w:ilvl="7" w:tplc="9B5C9F7A" w:tentative="1">
      <w:start w:val="1"/>
      <w:numFmt w:val="bullet"/>
      <w:lvlText w:val="O"/>
      <w:lvlJc w:val="left"/>
      <w:pPr>
        <w:tabs>
          <w:tab w:val="num" w:pos="5760"/>
        </w:tabs>
        <w:ind w:left="5760" w:hanging="360"/>
      </w:pPr>
      <w:rPr>
        <w:rFonts w:ascii="Brush Script MT" w:hAnsi="Brush Script MT" w:hint="default"/>
      </w:rPr>
    </w:lvl>
    <w:lvl w:ilvl="8" w:tplc="8D404150" w:tentative="1">
      <w:start w:val="1"/>
      <w:numFmt w:val="bullet"/>
      <w:lvlText w:val="O"/>
      <w:lvlJc w:val="left"/>
      <w:pPr>
        <w:tabs>
          <w:tab w:val="num" w:pos="6480"/>
        </w:tabs>
        <w:ind w:left="6480" w:hanging="360"/>
      </w:pPr>
      <w:rPr>
        <w:rFonts w:ascii="Brush Script MT" w:hAnsi="Brush Script MT" w:hint="default"/>
      </w:rPr>
    </w:lvl>
  </w:abstractNum>
  <w:abstractNum w:abstractNumId="21">
    <w:nsid w:val="55F67C98"/>
    <w:multiLevelType w:val="hybridMultilevel"/>
    <w:tmpl w:val="27180D30"/>
    <w:lvl w:ilvl="0" w:tplc="4274C0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6C6D2D"/>
    <w:multiLevelType w:val="hybridMultilevel"/>
    <w:tmpl w:val="5FC80B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F342682"/>
    <w:multiLevelType w:val="hybridMultilevel"/>
    <w:tmpl w:val="6396D068"/>
    <w:lvl w:ilvl="0" w:tplc="40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C260D2"/>
    <w:multiLevelType w:val="hybridMultilevel"/>
    <w:tmpl w:val="434C366E"/>
    <w:lvl w:ilvl="0" w:tplc="6268AC4C">
      <w:start w:val="1"/>
      <w:numFmt w:val="bullet"/>
      <w:lvlText w:val=""/>
      <w:lvlJc w:val="left"/>
      <w:pPr>
        <w:ind w:left="63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1B570C"/>
    <w:multiLevelType w:val="hybridMultilevel"/>
    <w:tmpl w:val="87309E2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8500BB2"/>
    <w:multiLevelType w:val="hybridMultilevel"/>
    <w:tmpl w:val="32C4D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4F374F"/>
    <w:multiLevelType w:val="hybridMultilevel"/>
    <w:tmpl w:val="10BEC39E"/>
    <w:lvl w:ilvl="0" w:tplc="6268AC4C">
      <w:start w:val="1"/>
      <w:numFmt w:val="bullet"/>
      <w:lvlText w:val=""/>
      <w:lvlJc w:val="left"/>
      <w:pPr>
        <w:ind w:left="63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B53961"/>
    <w:multiLevelType w:val="hybridMultilevel"/>
    <w:tmpl w:val="843A41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4593AFF"/>
    <w:multiLevelType w:val="hybridMultilevel"/>
    <w:tmpl w:val="359C09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4983AF1"/>
    <w:multiLevelType w:val="hybridMultilevel"/>
    <w:tmpl w:val="1988CCD0"/>
    <w:lvl w:ilvl="0" w:tplc="0409000F">
      <w:start w:val="1"/>
      <w:numFmt w:val="decimal"/>
      <w:lvlText w:val="%1."/>
      <w:lvlJc w:val="left"/>
      <w:pPr>
        <w:ind w:left="810" w:hanging="360"/>
      </w:pPr>
      <w:rPr>
        <w:rFont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nsid w:val="750C2462"/>
    <w:multiLevelType w:val="multilevel"/>
    <w:tmpl w:val="15E2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A53274E"/>
    <w:multiLevelType w:val="multilevel"/>
    <w:tmpl w:val="89B2D9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u w:val="none"/>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A752557"/>
    <w:multiLevelType w:val="hybridMultilevel"/>
    <w:tmpl w:val="7276A8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D3C2E85"/>
    <w:multiLevelType w:val="multilevel"/>
    <w:tmpl w:val="78805578"/>
    <w:lvl w:ilvl="0">
      <w:start w:val="1"/>
      <w:numFmt w:val="decimal"/>
      <w:lvlText w:val="%1."/>
      <w:lvlJc w:val="left"/>
      <w:pPr>
        <w:tabs>
          <w:tab w:val="num" w:pos="720"/>
        </w:tabs>
        <w:ind w:left="720" w:hanging="360"/>
      </w:pPr>
    </w:lvl>
    <w:lvl w:ilvl="1">
      <w:start w:val="1"/>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6"/>
  </w:num>
  <w:num w:numId="2">
    <w:abstractNumId w:val="4"/>
  </w:num>
  <w:num w:numId="3">
    <w:abstractNumId w:val="1"/>
  </w:num>
  <w:num w:numId="4">
    <w:abstractNumId w:val="0"/>
  </w:num>
  <w:num w:numId="5">
    <w:abstractNumId w:val="2"/>
  </w:num>
  <w:num w:numId="6">
    <w:abstractNumId w:val="29"/>
  </w:num>
  <w:num w:numId="7">
    <w:abstractNumId w:val="24"/>
  </w:num>
  <w:num w:numId="8">
    <w:abstractNumId w:val="13"/>
  </w:num>
  <w:num w:numId="9">
    <w:abstractNumId w:val="27"/>
  </w:num>
  <w:num w:numId="10">
    <w:abstractNumId w:val="34"/>
  </w:num>
  <w:num w:numId="11">
    <w:abstractNumId w:val="32"/>
  </w:num>
  <w:num w:numId="12">
    <w:abstractNumId w:val="21"/>
  </w:num>
  <w:num w:numId="13">
    <w:abstractNumId w:val="31"/>
  </w:num>
  <w:num w:numId="14">
    <w:abstractNumId w:val="14"/>
  </w:num>
  <w:num w:numId="15">
    <w:abstractNumId w:val="6"/>
  </w:num>
  <w:num w:numId="16">
    <w:abstractNumId w:val="15"/>
  </w:num>
  <w:num w:numId="17">
    <w:abstractNumId w:val="18"/>
  </w:num>
  <w:num w:numId="18">
    <w:abstractNumId w:val="23"/>
  </w:num>
  <w:num w:numId="19">
    <w:abstractNumId w:val="28"/>
  </w:num>
  <w:num w:numId="20">
    <w:abstractNumId w:val="22"/>
  </w:num>
  <w:num w:numId="21">
    <w:abstractNumId w:val="30"/>
  </w:num>
  <w:num w:numId="22">
    <w:abstractNumId w:val="5"/>
  </w:num>
  <w:num w:numId="23">
    <w:abstractNumId w:val="25"/>
  </w:num>
  <w:num w:numId="24">
    <w:abstractNumId w:val="33"/>
  </w:num>
  <w:num w:numId="25">
    <w:abstractNumId w:val="9"/>
  </w:num>
  <w:num w:numId="26">
    <w:abstractNumId w:val="10"/>
  </w:num>
  <w:num w:numId="27">
    <w:abstractNumId w:val="16"/>
  </w:num>
  <w:num w:numId="28">
    <w:abstractNumId w:val="11"/>
  </w:num>
  <w:num w:numId="29">
    <w:abstractNumId w:val="3"/>
  </w:num>
  <w:num w:numId="30">
    <w:abstractNumId w:val="17"/>
  </w:num>
  <w:num w:numId="31">
    <w:abstractNumId w:val="7"/>
  </w:num>
  <w:num w:numId="32">
    <w:abstractNumId w:val="8"/>
  </w:num>
  <w:num w:numId="33">
    <w:abstractNumId w:val="19"/>
  </w:num>
  <w:num w:numId="34">
    <w:abstractNumId w:val="12"/>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43124"/>
    <w:rsid w:val="00002C5C"/>
    <w:rsid w:val="000121C8"/>
    <w:rsid w:val="000278C2"/>
    <w:rsid w:val="0003449E"/>
    <w:rsid w:val="00034A3C"/>
    <w:rsid w:val="00034CC8"/>
    <w:rsid w:val="00043124"/>
    <w:rsid w:val="0005611E"/>
    <w:rsid w:val="00070A5F"/>
    <w:rsid w:val="00083D17"/>
    <w:rsid w:val="0008507F"/>
    <w:rsid w:val="000A61AB"/>
    <w:rsid w:val="000B0468"/>
    <w:rsid w:val="000C3912"/>
    <w:rsid w:val="000C68EC"/>
    <w:rsid w:val="000F228F"/>
    <w:rsid w:val="000F38D6"/>
    <w:rsid w:val="001264A9"/>
    <w:rsid w:val="0013540F"/>
    <w:rsid w:val="001500E6"/>
    <w:rsid w:val="00160E70"/>
    <w:rsid w:val="00170919"/>
    <w:rsid w:val="00176039"/>
    <w:rsid w:val="0019018D"/>
    <w:rsid w:val="0019378A"/>
    <w:rsid w:val="001A3B0E"/>
    <w:rsid w:val="001A489C"/>
    <w:rsid w:val="001B2DB4"/>
    <w:rsid w:val="001C79A9"/>
    <w:rsid w:val="001E3030"/>
    <w:rsid w:val="001E6A51"/>
    <w:rsid w:val="001F7A1F"/>
    <w:rsid w:val="00217096"/>
    <w:rsid w:val="0023781A"/>
    <w:rsid w:val="0024222D"/>
    <w:rsid w:val="002438BE"/>
    <w:rsid w:val="0024695E"/>
    <w:rsid w:val="0025125D"/>
    <w:rsid w:val="00263C10"/>
    <w:rsid w:val="0027408A"/>
    <w:rsid w:val="00284FFA"/>
    <w:rsid w:val="002C22C2"/>
    <w:rsid w:val="002C4F2C"/>
    <w:rsid w:val="002D2EDF"/>
    <w:rsid w:val="002E64C5"/>
    <w:rsid w:val="0030798F"/>
    <w:rsid w:val="00332C92"/>
    <w:rsid w:val="00333CEF"/>
    <w:rsid w:val="0034162E"/>
    <w:rsid w:val="00384129"/>
    <w:rsid w:val="003A41A5"/>
    <w:rsid w:val="003B036F"/>
    <w:rsid w:val="003B2DDC"/>
    <w:rsid w:val="003B4E25"/>
    <w:rsid w:val="003C075B"/>
    <w:rsid w:val="003C502C"/>
    <w:rsid w:val="003D1593"/>
    <w:rsid w:val="003D32AA"/>
    <w:rsid w:val="003E41B9"/>
    <w:rsid w:val="003E651D"/>
    <w:rsid w:val="00407D22"/>
    <w:rsid w:val="004339F9"/>
    <w:rsid w:val="004344C8"/>
    <w:rsid w:val="0044169C"/>
    <w:rsid w:val="00460C68"/>
    <w:rsid w:val="00461807"/>
    <w:rsid w:val="0046216D"/>
    <w:rsid w:val="004C5772"/>
    <w:rsid w:val="004C7153"/>
    <w:rsid w:val="004D65A5"/>
    <w:rsid w:val="004D6EBD"/>
    <w:rsid w:val="004E7109"/>
    <w:rsid w:val="004E7295"/>
    <w:rsid w:val="004F6882"/>
    <w:rsid w:val="004F6AC5"/>
    <w:rsid w:val="0051457A"/>
    <w:rsid w:val="0051726A"/>
    <w:rsid w:val="0054032A"/>
    <w:rsid w:val="00552246"/>
    <w:rsid w:val="00554FB5"/>
    <w:rsid w:val="00564DC4"/>
    <w:rsid w:val="00590D3B"/>
    <w:rsid w:val="005978A5"/>
    <w:rsid w:val="005A0574"/>
    <w:rsid w:val="005A3F14"/>
    <w:rsid w:val="005B362A"/>
    <w:rsid w:val="005D759F"/>
    <w:rsid w:val="005E507D"/>
    <w:rsid w:val="005F6ED1"/>
    <w:rsid w:val="006028DF"/>
    <w:rsid w:val="00602F46"/>
    <w:rsid w:val="006276D1"/>
    <w:rsid w:val="00641C9C"/>
    <w:rsid w:val="00646AD5"/>
    <w:rsid w:val="00652EA4"/>
    <w:rsid w:val="00655B67"/>
    <w:rsid w:val="00661D98"/>
    <w:rsid w:val="00661FCC"/>
    <w:rsid w:val="00676947"/>
    <w:rsid w:val="0068073D"/>
    <w:rsid w:val="00684B8B"/>
    <w:rsid w:val="00685EDC"/>
    <w:rsid w:val="00691B22"/>
    <w:rsid w:val="006927D6"/>
    <w:rsid w:val="0069782C"/>
    <w:rsid w:val="006A04F9"/>
    <w:rsid w:val="006A7225"/>
    <w:rsid w:val="006C010B"/>
    <w:rsid w:val="006C6F81"/>
    <w:rsid w:val="006D1DE1"/>
    <w:rsid w:val="0070719A"/>
    <w:rsid w:val="0071052B"/>
    <w:rsid w:val="00727D2F"/>
    <w:rsid w:val="00731342"/>
    <w:rsid w:val="00732D79"/>
    <w:rsid w:val="00750F6D"/>
    <w:rsid w:val="00762973"/>
    <w:rsid w:val="007705CE"/>
    <w:rsid w:val="007B7AB8"/>
    <w:rsid w:val="007C1DCD"/>
    <w:rsid w:val="007D005B"/>
    <w:rsid w:val="007F064E"/>
    <w:rsid w:val="007F62E4"/>
    <w:rsid w:val="007F69CA"/>
    <w:rsid w:val="008160C9"/>
    <w:rsid w:val="00840071"/>
    <w:rsid w:val="00847CA6"/>
    <w:rsid w:val="00870D12"/>
    <w:rsid w:val="00874717"/>
    <w:rsid w:val="008837B2"/>
    <w:rsid w:val="00890824"/>
    <w:rsid w:val="008C37CA"/>
    <w:rsid w:val="008C5008"/>
    <w:rsid w:val="008E0927"/>
    <w:rsid w:val="008F11D6"/>
    <w:rsid w:val="008F2008"/>
    <w:rsid w:val="008F403C"/>
    <w:rsid w:val="008F4DD8"/>
    <w:rsid w:val="008F5A23"/>
    <w:rsid w:val="008F7C67"/>
    <w:rsid w:val="00910CBD"/>
    <w:rsid w:val="009110DE"/>
    <w:rsid w:val="0091116E"/>
    <w:rsid w:val="00944834"/>
    <w:rsid w:val="009469C6"/>
    <w:rsid w:val="009635F5"/>
    <w:rsid w:val="0096725D"/>
    <w:rsid w:val="0097406C"/>
    <w:rsid w:val="00991345"/>
    <w:rsid w:val="00995A10"/>
    <w:rsid w:val="009971FE"/>
    <w:rsid w:val="009B5858"/>
    <w:rsid w:val="009C500B"/>
    <w:rsid w:val="009F545C"/>
    <w:rsid w:val="00A0033A"/>
    <w:rsid w:val="00A03D59"/>
    <w:rsid w:val="00A06762"/>
    <w:rsid w:val="00A06A23"/>
    <w:rsid w:val="00A23A6C"/>
    <w:rsid w:val="00A96FD5"/>
    <w:rsid w:val="00AB0D20"/>
    <w:rsid w:val="00AE1884"/>
    <w:rsid w:val="00AE1C4E"/>
    <w:rsid w:val="00B02B40"/>
    <w:rsid w:val="00B33EB3"/>
    <w:rsid w:val="00B82808"/>
    <w:rsid w:val="00BD5F9A"/>
    <w:rsid w:val="00BF2EE7"/>
    <w:rsid w:val="00C06125"/>
    <w:rsid w:val="00C13DC9"/>
    <w:rsid w:val="00C149C8"/>
    <w:rsid w:val="00C446EF"/>
    <w:rsid w:val="00C4697E"/>
    <w:rsid w:val="00C578B0"/>
    <w:rsid w:val="00C644C4"/>
    <w:rsid w:val="00C6497C"/>
    <w:rsid w:val="00C73DAC"/>
    <w:rsid w:val="00CC4F85"/>
    <w:rsid w:val="00CD6E76"/>
    <w:rsid w:val="00CF42A2"/>
    <w:rsid w:val="00CF493C"/>
    <w:rsid w:val="00CF7764"/>
    <w:rsid w:val="00D016E8"/>
    <w:rsid w:val="00D27DE4"/>
    <w:rsid w:val="00D47F55"/>
    <w:rsid w:val="00D60BCB"/>
    <w:rsid w:val="00D819B1"/>
    <w:rsid w:val="00D84FD3"/>
    <w:rsid w:val="00DC4A1D"/>
    <w:rsid w:val="00DC5A19"/>
    <w:rsid w:val="00DC738E"/>
    <w:rsid w:val="00DE6412"/>
    <w:rsid w:val="00DF133C"/>
    <w:rsid w:val="00DF6A6B"/>
    <w:rsid w:val="00E07053"/>
    <w:rsid w:val="00E15A89"/>
    <w:rsid w:val="00E17CFC"/>
    <w:rsid w:val="00E27FFA"/>
    <w:rsid w:val="00E30046"/>
    <w:rsid w:val="00E53559"/>
    <w:rsid w:val="00E57E49"/>
    <w:rsid w:val="00E84D91"/>
    <w:rsid w:val="00EA4ADA"/>
    <w:rsid w:val="00EB7F08"/>
    <w:rsid w:val="00EC403D"/>
    <w:rsid w:val="00EE0FA5"/>
    <w:rsid w:val="00EE1FC5"/>
    <w:rsid w:val="00F00680"/>
    <w:rsid w:val="00F05CE5"/>
    <w:rsid w:val="00F0686B"/>
    <w:rsid w:val="00F26CD7"/>
    <w:rsid w:val="00F3203A"/>
    <w:rsid w:val="00F44D78"/>
    <w:rsid w:val="00F46F30"/>
    <w:rsid w:val="00F558AA"/>
    <w:rsid w:val="00F92DF2"/>
    <w:rsid w:val="00FA6427"/>
    <w:rsid w:val="00FC0406"/>
    <w:rsid w:val="00FF3B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7D6"/>
    <w:rPr>
      <w:lang w:val="en-IN"/>
    </w:rPr>
  </w:style>
  <w:style w:type="paragraph" w:styleId="Heading2">
    <w:name w:val="heading 2"/>
    <w:basedOn w:val="Normal"/>
    <w:next w:val="Normal"/>
    <w:link w:val="Heading2Char"/>
    <w:qFormat/>
    <w:rsid w:val="006C6F81"/>
    <w:pPr>
      <w:suppressAutoHyphens/>
      <w:spacing w:before="240" w:after="60" w:line="240" w:lineRule="auto"/>
      <w:ind w:left="893" w:hanging="533"/>
      <w:outlineLvl w:val="1"/>
    </w:pPr>
    <w:rPr>
      <w:rFonts w:ascii="Arial" w:eastAsia="Arial" w:hAnsi="Arial" w:cs="Arial"/>
      <w:b/>
      <w:bCs/>
      <w:color w:val="000000"/>
      <w:sz w:val="20"/>
      <w:szCs w:val="20"/>
      <w:lang w:eastAsia="hi-IN" w:bidi="hi-IN"/>
    </w:rPr>
  </w:style>
  <w:style w:type="paragraph" w:styleId="Heading3">
    <w:name w:val="heading 3"/>
    <w:basedOn w:val="Normal"/>
    <w:next w:val="Normal"/>
    <w:link w:val="Heading3Char"/>
    <w:uiPriority w:val="9"/>
    <w:semiHidden/>
    <w:unhideWhenUsed/>
    <w:qFormat/>
    <w:rsid w:val="008F200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F20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043124"/>
  </w:style>
  <w:style w:type="paragraph" w:styleId="ListParagraph">
    <w:name w:val="List Paragraph"/>
    <w:basedOn w:val="Normal"/>
    <w:uiPriority w:val="34"/>
    <w:qFormat/>
    <w:rsid w:val="00C6497C"/>
    <w:pPr>
      <w:ind w:left="720"/>
      <w:contextualSpacing/>
    </w:pPr>
  </w:style>
  <w:style w:type="character" w:styleId="Hyperlink">
    <w:name w:val="Hyperlink"/>
    <w:basedOn w:val="DefaultParagraphFont"/>
    <w:uiPriority w:val="99"/>
    <w:unhideWhenUsed/>
    <w:rsid w:val="00C6497C"/>
    <w:rPr>
      <w:color w:val="0000FF" w:themeColor="hyperlink"/>
      <w:u w:val="single"/>
    </w:rPr>
  </w:style>
  <w:style w:type="character" w:customStyle="1" w:styleId="Heading2Char">
    <w:name w:val="Heading 2 Char"/>
    <w:basedOn w:val="DefaultParagraphFont"/>
    <w:link w:val="Heading2"/>
    <w:rsid w:val="006C6F81"/>
    <w:rPr>
      <w:rFonts w:ascii="Arial" w:eastAsia="Arial" w:hAnsi="Arial" w:cs="Arial"/>
      <w:b/>
      <w:bCs/>
      <w:color w:val="000000"/>
      <w:sz w:val="20"/>
      <w:szCs w:val="20"/>
      <w:lang w:val="en-IN" w:eastAsia="hi-IN" w:bidi="hi-IN"/>
    </w:rPr>
  </w:style>
  <w:style w:type="paragraph" w:styleId="BalloonText">
    <w:name w:val="Balloon Text"/>
    <w:basedOn w:val="Normal"/>
    <w:link w:val="BalloonTextChar"/>
    <w:uiPriority w:val="99"/>
    <w:semiHidden/>
    <w:unhideWhenUsed/>
    <w:rsid w:val="009672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25D"/>
    <w:rPr>
      <w:rFonts w:ascii="Tahoma" w:hAnsi="Tahoma" w:cs="Tahoma"/>
      <w:sz w:val="16"/>
      <w:szCs w:val="16"/>
    </w:rPr>
  </w:style>
  <w:style w:type="character" w:customStyle="1" w:styleId="Heading3Char">
    <w:name w:val="Heading 3 Char"/>
    <w:basedOn w:val="DefaultParagraphFont"/>
    <w:link w:val="Heading3"/>
    <w:uiPriority w:val="9"/>
    <w:semiHidden/>
    <w:rsid w:val="008F200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F200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F2008"/>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8F2008"/>
    <w:rPr>
      <w:rFonts w:ascii="Courier New" w:eastAsia="Times New Roman" w:hAnsi="Courier New" w:cs="Courier New"/>
      <w:sz w:val="20"/>
      <w:szCs w:val="20"/>
    </w:rPr>
  </w:style>
  <w:style w:type="table" w:styleId="TableGrid">
    <w:name w:val="Table Grid"/>
    <w:basedOn w:val="TableNormal"/>
    <w:uiPriority w:val="59"/>
    <w:rsid w:val="009F54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341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162E"/>
  </w:style>
  <w:style w:type="paragraph" w:styleId="Footer">
    <w:name w:val="footer"/>
    <w:basedOn w:val="Normal"/>
    <w:link w:val="FooterChar"/>
    <w:uiPriority w:val="99"/>
    <w:unhideWhenUsed/>
    <w:rsid w:val="00341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162E"/>
  </w:style>
  <w:style w:type="paragraph" w:customStyle="1" w:styleId="Default">
    <w:name w:val="Default"/>
    <w:rsid w:val="0034162E"/>
    <w:pPr>
      <w:autoSpaceDE w:val="0"/>
      <w:autoSpaceDN w:val="0"/>
      <w:adjustRightInd w:val="0"/>
      <w:spacing w:after="0" w:line="240" w:lineRule="auto"/>
    </w:pPr>
    <w:rPr>
      <w:rFonts w:ascii="Arial" w:eastAsia="Calibri" w:hAnsi="Arial" w:cs="Arial"/>
      <w:color w:val="000000"/>
      <w:sz w:val="24"/>
      <w:szCs w:val="24"/>
      <w:lang w:bidi="hi-IN"/>
    </w:rPr>
  </w:style>
  <w:style w:type="paragraph" w:styleId="NoSpacing">
    <w:name w:val="No Spacing"/>
    <w:uiPriority w:val="1"/>
    <w:qFormat/>
    <w:rsid w:val="0051457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60232">
      <w:bodyDiv w:val="1"/>
      <w:marLeft w:val="0"/>
      <w:marRight w:val="0"/>
      <w:marTop w:val="0"/>
      <w:marBottom w:val="0"/>
      <w:divBdr>
        <w:top w:val="none" w:sz="0" w:space="0" w:color="auto"/>
        <w:left w:val="none" w:sz="0" w:space="0" w:color="auto"/>
        <w:bottom w:val="none" w:sz="0" w:space="0" w:color="auto"/>
        <w:right w:val="none" w:sz="0" w:space="0" w:color="auto"/>
      </w:divBdr>
      <w:divsChild>
        <w:div w:id="1156727367">
          <w:marLeft w:val="432"/>
          <w:marRight w:val="0"/>
          <w:marTop w:val="115"/>
          <w:marBottom w:val="0"/>
          <w:divBdr>
            <w:top w:val="none" w:sz="0" w:space="0" w:color="auto"/>
            <w:left w:val="none" w:sz="0" w:space="0" w:color="auto"/>
            <w:bottom w:val="none" w:sz="0" w:space="0" w:color="auto"/>
            <w:right w:val="none" w:sz="0" w:space="0" w:color="auto"/>
          </w:divBdr>
        </w:div>
        <w:div w:id="741757487">
          <w:marLeft w:val="432"/>
          <w:marRight w:val="0"/>
          <w:marTop w:val="115"/>
          <w:marBottom w:val="0"/>
          <w:divBdr>
            <w:top w:val="none" w:sz="0" w:space="0" w:color="auto"/>
            <w:left w:val="none" w:sz="0" w:space="0" w:color="auto"/>
            <w:bottom w:val="none" w:sz="0" w:space="0" w:color="auto"/>
            <w:right w:val="none" w:sz="0" w:space="0" w:color="auto"/>
          </w:divBdr>
        </w:div>
        <w:div w:id="61104598">
          <w:marLeft w:val="432"/>
          <w:marRight w:val="0"/>
          <w:marTop w:val="115"/>
          <w:marBottom w:val="0"/>
          <w:divBdr>
            <w:top w:val="none" w:sz="0" w:space="0" w:color="auto"/>
            <w:left w:val="none" w:sz="0" w:space="0" w:color="auto"/>
            <w:bottom w:val="none" w:sz="0" w:space="0" w:color="auto"/>
            <w:right w:val="none" w:sz="0" w:space="0" w:color="auto"/>
          </w:divBdr>
        </w:div>
      </w:divsChild>
    </w:div>
    <w:div w:id="150214493">
      <w:bodyDiv w:val="1"/>
      <w:marLeft w:val="0"/>
      <w:marRight w:val="0"/>
      <w:marTop w:val="0"/>
      <w:marBottom w:val="0"/>
      <w:divBdr>
        <w:top w:val="none" w:sz="0" w:space="0" w:color="auto"/>
        <w:left w:val="none" w:sz="0" w:space="0" w:color="auto"/>
        <w:bottom w:val="none" w:sz="0" w:space="0" w:color="auto"/>
        <w:right w:val="none" w:sz="0" w:space="0" w:color="auto"/>
      </w:divBdr>
      <w:divsChild>
        <w:div w:id="2084637384">
          <w:marLeft w:val="432"/>
          <w:marRight w:val="0"/>
          <w:marTop w:val="115"/>
          <w:marBottom w:val="0"/>
          <w:divBdr>
            <w:top w:val="none" w:sz="0" w:space="0" w:color="auto"/>
            <w:left w:val="none" w:sz="0" w:space="0" w:color="auto"/>
            <w:bottom w:val="none" w:sz="0" w:space="0" w:color="auto"/>
            <w:right w:val="none" w:sz="0" w:space="0" w:color="auto"/>
          </w:divBdr>
        </w:div>
        <w:div w:id="487982705">
          <w:marLeft w:val="432"/>
          <w:marRight w:val="0"/>
          <w:marTop w:val="115"/>
          <w:marBottom w:val="0"/>
          <w:divBdr>
            <w:top w:val="none" w:sz="0" w:space="0" w:color="auto"/>
            <w:left w:val="none" w:sz="0" w:space="0" w:color="auto"/>
            <w:bottom w:val="none" w:sz="0" w:space="0" w:color="auto"/>
            <w:right w:val="none" w:sz="0" w:space="0" w:color="auto"/>
          </w:divBdr>
        </w:div>
        <w:div w:id="653921288">
          <w:marLeft w:val="432"/>
          <w:marRight w:val="0"/>
          <w:marTop w:val="115"/>
          <w:marBottom w:val="0"/>
          <w:divBdr>
            <w:top w:val="none" w:sz="0" w:space="0" w:color="auto"/>
            <w:left w:val="none" w:sz="0" w:space="0" w:color="auto"/>
            <w:bottom w:val="none" w:sz="0" w:space="0" w:color="auto"/>
            <w:right w:val="none" w:sz="0" w:space="0" w:color="auto"/>
          </w:divBdr>
        </w:div>
      </w:divsChild>
    </w:div>
    <w:div w:id="269440307">
      <w:bodyDiv w:val="1"/>
      <w:marLeft w:val="0"/>
      <w:marRight w:val="0"/>
      <w:marTop w:val="0"/>
      <w:marBottom w:val="0"/>
      <w:divBdr>
        <w:top w:val="none" w:sz="0" w:space="0" w:color="auto"/>
        <w:left w:val="none" w:sz="0" w:space="0" w:color="auto"/>
        <w:bottom w:val="none" w:sz="0" w:space="0" w:color="auto"/>
        <w:right w:val="none" w:sz="0" w:space="0" w:color="auto"/>
      </w:divBdr>
      <w:divsChild>
        <w:div w:id="1250894828">
          <w:marLeft w:val="432"/>
          <w:marRight w:val="0"/>
          <w:marTop w:val="115"/>
          <w:marBottom w:val="0"/>
          <w:divBdr>
            <w:top w:val="none" w:sz="0" w:space="0" w:color="auto"/>
            <w:left w:val="none" w:sz="0" w:space="0" w:color="auto"/>
            <w:bottom w:val="none" w:sz="0" w:space="0" w:color="auto"/>
            <w:right w:val="none" w:sz="0" w:space="0" w:color="auto"/>
          </w:divBdr>
        </w:div>
        <w:div w:id="357514485">
          <w:marLeft w:val="432"/>
          <w:marRight w:val="0"/>
          <w:marTop w:val="115"/>
          <w:marBottom w:val="0"/>
          <w:divBdr>
            <w:top w:val="none" w:sz="0" w:space="0" w:color="auto"/>
            <w:left w:val="none" w:sz="0" w:space="0" w:color="auto"/>
            <w:bottom w:val="none" w:sz="0" w:space="0" w:color="auto"/>
            <w:right w:val="none" w:sz="0" w:space="0" w:color="auto"/>
          </w:divBdr>
        </w:div>
      </w:divsChild>
    </w:div>
    <w:div w:id="772289887">
      <w:bodyDiv w:val="1"/>
      <w:marLeft w:val="0"/>
      <w:marRight w:val="0"/>
      <w:marTop w:val="0"/>
      <w:marBottom w:val="0"/>
      <w:divBdr>
        <w:top w:val="none" w:sz="0" w:space="0" w:color="auto"/>
        <w:left w:val="none" w:sz="0" w:space="0" w:color="auto"/>
        <w:bottom w:val="none" w:sz="0" w:space="0" w:color="auto"/>
        <w:right w:val="none" w:sz="0" w:space="0" w:color="auto"/>
      </w:divBdr>
      <w:divsChild>
        <w:div w:id="1675570803">
          <w:marLeft w:val="432"/>
          <w:marRight w:val="0"/>
          <w:marTop w:val="115"/>
          <w:marBottom w:val="0"/>
          <w:divBdr>
            <w:top w:val="none" w:sz="0" w:space="0" w:color="auto"/>
            <w:left w:val="none" w:sz="0" w:space="0" w:color="auto"/>
            <w:bottom w:val="none" w:sz="0" w:space="0" w:color="auto"/>
            <w:right w:val="none" w:sz="0" w:space="0" w:color="auto"/>
          </w:divBdr>
        </w:div>
        <w:div w:id="111482484">
          <w:marLeft w:val="432"/>
          <w:marRight w:val="0"/>
          <w:marTop w:val="115"/>
          <w:marBottom w:val="0"/>
          <w:divBdr>
            <w:top w:val="none" w:sz="0" w:space="0" w:color="auto"/>
            <w:left w:val="none" w:sz="0" w:space="0" w:color="auto"/>
            <w:bottom w:val="none" w:sz="0" w:space="0" w:color="auto"/>
            <w:right w:val="none" w:sz="0" w:space="0" w:color="auto"/>
          </w:divBdr>
        </w:div>
        <w:div w:id="1737169987">
          <w:marLeft w:val="432"/>
          <w:marRight w:val="0"/>
          <w:marTop w:val="115"/>
          <w:marBottom w:val="0"/>
          <w:divBdr>
            <w:top w:val="none" w:sz="0" w:space="0" w:color="auto"/>
            <w:left w:val="none" w:sz="0" w:space="0" w:color="auto"/>
            <w:bottom w:val="none" w:sz="0" w:space="0" w:color="auto"/>
            <w:right w:val="none" w:sz="0" w:space="0" w:color="auto"/>
          </w:divBdr>
        </w:div>
        <w:div w:id="1148471847">
          <w:marLeft w:val="432"/>
          <w:marRight w:val="0"/>
          <w:marTop w:val="115"/>
          <w:marBottom w:val="0"/>
          <w:divBdr>
            <w:top w:val="none" w:sz="0" w:space="0" w:color="auto"/>
            <w:left w:val="none" w:sz="0" w:space="0" w:color="auto"/>
            <w:bottom w:val="none" w:sz="0" w:space="0" w:color="auto"/>
            <w:right w:val="none" w:sz="0" w:space="0" w:color="auto"/>
          </w:divBdr>
        </w:div>
        <w:div w:id="1420906885">
          <w:marLeft w:val="432"/>
          <w:marRight w:val="0"/>
          <w:marTop w:val="115"/>
          <w:marBottom w:val="0"/>
          <w:divBdr>
            <w:top w:val="none" w:sz="0" w:space="0" w:color="auto"/>
            <w:left w:val="none" w:sz="0" w:space="0" w:color="auto"/>
            <w:bottom w:val="none" w:sz="0" w:space="0" w:color="auto"/>
            <w:right w:val="none" w:sz="0" w:space="0" w:color="auto"/>
          </w:divBdr>
        </w:div>
        <w:div w:id="86195642">
          <w:marLeft w:val="432"/>
          <w:marRight w:val="0"/>
          <w:marTop w:val="115"/>
          <w:marBottom w:val="0"/>
          <w:divBdr>
            <w:top w:val="none" w:sz="0" w:space="0" w:color="auto"/>
            <w:left w:val="none" w:sz="0" w:space="0" w:color="auto"/>
            <w:bottom w:val="none" w:sz="0" w:space="0" w:color="auto"/>
            <w:right w:val="none" w:sz="0" w:space="0" w:color="auto"/>
          </w:divBdr>
        </w:div>
      </w:divsChild>
    </w:div>
    <w:div w:id="1071390539">
      <w:bodyDiv w:val="1"/>
      <w:marLeft w:val="0"/>
      <w:marRight w:val="0"/>
      <w:marTop w:val="0"/>
      <w:marBottom w:val="0"/>
      <w:divBdr>
        <w:top w:val="none" w:sz="0" w:space="0" w:color="auto"/>
        <w:left w:val="none" w:sz="0" w:space="0" w:color="auto"/>
        <w:bottom w:val="none" w:sz="0" w:space="0" w:color="auto"/>
        <w:right w:val="none" w:sz="0" w:space="0" w:color="auto"/>
      </w:divBdr>
      <w:divsChild>
        <w:div w:id="68428717">
          <w:marLeft w:val="432"/>
          <w:marRight w:val="0"/>
          <w:marTop w:val="115"/>
          <w:marBottom w:val="0"/>
          <w:divBdr>
            <w:top w:val="none" w:sz="0" w:space="0" w:color="auto"/>
            <w:left w:val="none" w:sz="0" w:space="0" w:color="auto"/>
            <w:bottom w:val="none" w:sz="0" w:space="0" w:color="auto"/>
            <w:right w:val="none" w:sz="0" w:space="0" w:color="auto"/>
          </w:divBdr>
        </w:div>
      </w:divsChild>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sChild>
        <w:div w:id="653875753">
          <w:marLeft w:val="432"/>
          <w:marRight w:val="0"/>
          <w:marTop w:val="115"/>
          <w:marBottom w:val="0"/>
          <w:divBdr>
            <w:top w:val="none" w:sz="0" w:space="0" w:color="auto"/>
            <w:left w:val="none" w:sz="0" w:space="0" w:color="auto"/>
            <w:bottom w:val="none" w:sz="0" w:space="0" w:color="auto"/>
            <w:right w:val="none" w:sz="0" w:space="0" w:color="auto"/>
          </w:divBdr>
        </w:div>
        <w:div w:id="1836847058">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aintwithrobots.fr.m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1</Pages>
  <Words>4110</Words>
  <Characters>23428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Dhuri</dc:creator>
  <cp:lastModifiedBy>Vineet</cp:lastModifiedBy>
  <cp:revision>30</cp:revision>
  <dcterms:created xsi:type="dcterms:W3CDTF">2012-04-21T14:42:00Z</dcterms:created>
  <dcterms:modified xsi:type="dcterms:W3CDTF">2012-04-26T15:55:00Z</dcterms:modified>
</cp:coreProperties>
</file>